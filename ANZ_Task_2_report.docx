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6FF6869D" w14:textId="77777777" w:rsidTr="00A6783B">
        <w:trPr>
          <w:trHeight w:val="270"/>
          <w:jc w:val="center"/>
        </w:trPr>
        <w:tc>
          <w:tcPr>
            <w:tcW w:w="10800" w:type="dxa"/>
          </w:tcPr>
          <w:p w14:paraId="323680C3" w14:textId="77777777" w:rsidR="00A66B18" w:rsidRPr="0041428F" w:rsidRDefault="00401569" w:rsidP="00A66B18">
            <w:pPr>
              <w:pStyle w:val="ContactInfo"/>
              <w:rPr>
                <w:color w:val="000000" w:themeColor="text1"/>
              </w:rPr>
            </w:pPr>
            <w:r>
              <w:rPr>
                <w:noProof/>
                <w:color w:val="000000" w:themeColor="text1"/>
                <w:lang w:eastAsia="en-US"/>
              </w:rPr>
              <w:drawing>
                <wp:inline distT="0" distB="0" distL="0" distR="0" wp14:anchorId="18565832" wp14:editId="4382419E">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pic:spPr>
                      </pic:pic>
                    </a:graphicData>
                  </a:graphic>
                </wp:inline>
              </w:drawing>
            </w:r>
          </w:p>
        </w:tc>
      </w:tr>
    </w:tbl>
    <w:p w14:paraId="5F9723B4" w14:textId="1B592088" w:rsidR="00A66B18" w:rsidRDefault="00A66B18"/>
    <w:p w14:paraId="4441952B" w14:textId="0E8D8FAF" w:rsidR="00A25DE7" w:rsidRPr="00A25DE7" w:rsidRDefault="00A25DE7" w:rsidP="00A25DE7">
      <w:pPr>
        <w:pStyle w:val="NormalWeb"/>
        <w:spacing w:before="0" w:beforeAutospacing="0" w:after="0" w:afterAutospacing="0"/>
        <w:rPr>
          <w:rFonts w:ascii="Calibri" w:eastAsia="Times New Roman" w:hAnsi="Calibri" w:cs="Calibri"/>
          <w:sz w:val="22"/>
          <w:szCs w:val="22"/>
          <w:lang w:eastAsia="en-AU"/>
        </w:rPr>
      </w:pPr>
    </w:p>
    <w:p w14:paraId="4AE4E9ED" w14:textId="2D44C0E6" w:rsidR="00F33DD2" w:rsidRDefault="00982F7C" w:rsidP="00630C37">
      <w:pPr>
        <w:spacing w:before="0" w:after="0"/>
        <w:ind w:left="0" w:right="0"/>
        <w:rPr>
          <w:rFonts w:ascii="Calibri" w:eastAsia="Times New Roman" w:hAnsi="Calibri" w:cs="Calibri"/>
          <w:color w:val="auto"/>
          <w:kern w:val="0"/>
          <w:sz w:val="22"/>
          <w:szCs w:val="22"/>
          <w:lang w:eastAsia="en-AU"/>
        </w:rPr>
      </w:pPr>
      <w:r>
        <w:rPr>
          <w:rFonts w:ascii="Calibri" w:eastAsia="Times New Roman" w:hAnsi="Calibri" w:cs="Calibri"/>
          <w:color w:val="auto"/>
          <w:kern w:val="0"/>
          <w:sz w:val="22"/>
          <w:szCs w:val="22"/>
          <w:lang w:eastAsia="en-AU"/>
        </w:rPr>
        <w:br/>
      </w:r>
      <w:r>
        <w:rPr>
          <w:rFonts w:ascii="Calibri" w:eastAsia="Times New Roman" w:hAnsi="Calibri" w:cs="Calibri"/>
          <w:color w:val="auto"/>
          <w:kern w:val="0"/>
          <w:sz w:val="22"/>
          <w:szCs w:val="22"/>
          <w:lang w:eastAsia="en-AU"/>
        </w:rPr>
        <w:br/>
      </w:r>
      <w:r w:rsidR="008F3614">
        <w:rPr>
          <w:rFonts w:ascii="Calibri" w:eastAsia="Times New Roman" w:hAnsi="Calibri" w:cs="Calibri"/>
          <w:color w:val="auto"/>
          <w:kern w:val="0"/>
          <w:sz w:val="22"/>
          <w:szCs w:val="22"/>
          <w:lang w:eastAsia="en-AU"/>
        </w:rPr>
        <w:br/>
      </w:r>
    </w:p>
    <w:p w14:paraId="7399C45B" w14:textId="2B829041" w:rsidR="007263BB" w:rsidRPr="00EC114A" w:rsidRDefault="007263BB" w:rsidP="00630C37">
      <w:pPr>
        <w:spacing w:before="0" w:after="0"/>
        <w:ind w:left="0" w:right="0"/>
        <w:rPr>
          <w:rFonts w:ascii="Franklin Gothic Medium" w:eastAsia="Times New Roman" w:hAnsi="Franklin Gothic Medium" w:cs="Calibri"/>
          <w:color w:val="auto"/>
          <w:kern w:val="0"/>
          <w:sz w:val="22"/>
          <w:szCs w:val="22"/>
          <w:lang w:eastAsia="en-AU"/>
        </w:rPr>
      </w:pPr>
      <w:r w:rsidRPr="00EC114A">
        <w:rPr>
          <w:rFonts w:ascii="Franklin Gothic Medium" w:hAnsi="Franklin Gothic Medium"/>
          <w:b/>
          <w:bCs/>
          <w:noProof/>
          <w:sz w:val="22"/>
          <w:szCs w:val="22"/>
          <w:lang w:val="en-AU" w:eastAsia="en-AU"/>
        </w:rPr>
        <w:t xml:space="preserve">Sub-task 1: </w:t>
      </w:r>
    </w:p>
    <w:p w14:paraId="6D0EB9E3"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68FE29C8" w14:textId="77777777" w:rsidR="00630C37" w:rsidRPr="00EC114A" w:rsidRDefault="00630C37" w:rsidP="00630C37">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anz-logo.jpg and bank-card.jpg are two images that show up in the </w:t>
      </w:r>
      <w:proofErr w:type="gramStart"/>
      <w:r w:rsidRPr="00EC114A">
        <w:rPr>
          <w:rFonts w:ascii="Franklin Gothic Medium" w:hAnsi="Franklin Gothic Medium" w:cs="Calibri"/>
          <w:i/>
          <w:iCs/>
          <w:sz w:val="22"/>
          <w:szCs w:val="22"/>
        </w:rPr>
        <w:t>users</w:t>
      </w:r>
      <w:proofErr w:type="gramEnd"/>
      <w:r w:rsidRPr="00EC114A">
        <w:rPr>
          <w:rFonts w:ascii="Franklin Gothic Medium" w:hAnsi="Franklin Gothic Medium" w:cs="Calibri"/>
          <w:i/>
          <w:iCs/>
          <w:sz w:val="22"/>
          <w:szCs w:val="22"/>
        </w:rPr>
        <w:t xml:space="preserve"> network traffic.</w:t>
      </w:r>
    </w:p>
    <w:p w14:paraId="0FAFEF60" w14:textId="2C353175" w:rsidR="00F33DD2" w:rsidRDefault="00630C37" w:rsidP="00F33DD2">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these images from the </w:t>
      </w:r>
      <w:proofErr w:type="spellStart"/>
      <w:r w:rsidRPr="00EC114A">
        <w:rPr>
          <w:rFonts w:ascii="Franklin Gothic Medium" w:hAnsi="Franklin Gothic Medium" w:cs="Calibri"/>
          <w:i/>
          <w:iCs/>
          <w:sz w:val="22"/>
          <w:szCs w:val="22"/>
        </w:rPr>
        <w:t>pcap</w:t>
      </w:r>
      <w:proofErr w:type="spellEnd"/>
      <w:r w:rsidRPr="00EC114A">
        <w:rPr>
          <w:rFonts w:ascii="Franklin Gothic Medium" w:hAnsi="Franklin Gothic Medium" w:cs="Calibri"/>
          <w:i/>
          <w:iCs/>
          <w:sz w:val="22"/>
          <w:szCs w:val="22"/>
        </w:rPr>
        <w:t xml:space="preserve"> file and attach them to your report</w:t>
      </w:r>
      <w:r w:rsidR="009D44E6">
        <w:rPr>
          <w:rFonts w:ascii="Franklin Gothic Medium" w:hAnsi="Franklin Gothic Medium" w:cs="Calibri"/>
          <w:i/>
          <w:iCs/>
          <w:sz w:val="22"/>
          <w:szCs w:val="22"/>
        </w:rPr>
        <w:t>.</w:t>
      </w:r>
    </w:p>
    <w:p w14:paraId="7ED734B6" w14:textId="77777777" w:rsidR="009D44E6" w:rsidRDefault="009D44E6" w:rsidP="009D44E6">
      <w:pPr>
        <w:spacing w:before="0" w:after="0"/>
        <w:ind w:right="0"/>
        <w:rPr>
          <w:rFonts w:ascii="Franklin Gothic Medium" w:hAnsi="Franklin Gothic Medium" w:cs="Calibri"/>
          <w:i/>
          <w:iCs/>
          <w:sz w:val="22"/>
          <w:szCs w:val="22"/>
        </w:rPr>
      </w:pPr>
    </w:p>
    <w:p w14:paraId="1CEF440E" w14:textId="5F8F2A9A" w:rsidR="009D44E6" w:rsidRDefault="009D44E6" w:rsidP="001B38CD">
      <w:pPr>
        <w:ind w:left="0"/>
        <w:rPr>
          <w:rFonts w:ascii="Calibri" w:eastAsia="Calibri" w:hAnsi="Calibri" w:cs="Calibri"/>
        </w:rPr>
      </w:pPr>
      <w:r w:rsidRPr="009D44E6">
        <w:rPr>
          <w:rFonts w:ascii="Calibri" w:eastAsia="Calibri" w:hAnsi="Calibri" w:cs="Calibri"/>
          <w:color w:val="auto"/>
          <w:kern w:val="0"/>
        </w:rPr>
        <w:drawing>
          <wp:anchor distT="0" distB="0" distL="114300" distR="114300" simplePos="0" relativeHeight="251661312" behindDoc="0" locked="0" layoutInCell="1" allowOverlap="1" wp14:anchorId="4342E88E" wp14:editId="3668187F">
            <wp:simplePos x="0" y="0"/>
            <wp:positionH relativeFrom="margin">
              <wp:posOffset>88900</wp:posOffset>
            </wp:positionH>
            <wp:positionV relativeFrom="margin">
              <wp:posOffset>4832350</wp:posOffset>
            </wp:positionV>
            <wp:extent cx="6858000" cy="1670685"/>
            <wp:effectExtent l="0" t="0" r="0" b="5715"/>
            <wp:wrapSquare wrapText="bothSides"/>
            <wp:docPr id="1139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565"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1670685"/>
                    </a:xfrm>
                    <a:prstGeom prst="rect">
                      <a:avLst/>
                    </a:prstGeom>
                  </pic:spPr>
                </pic:pic>
              </a:graphicData>
            </a:graphic>
          </wp:anchor>
        </w:drawing>
      </w:r>
      <w:r>
        <w:rPr>
          <w:rFonts w:ascii="Calibri" w:eastAsia="Calibri" w:hAnsi="Calibri" w:cs="Calibri"/>
        </w:rPr>
        <w:t xml:space="preserve">I have </w:t>
      </w:r>
      <w:r w:rsidR="001025AD">
        <w:rPr>
          <w:rFonts w:ascii="Calibri" w:eastAsia="Calibri" w:hAnsi="Calibri" w:cs="Calibri"/>
        </w:rPr>
        <w:t>analyzed</w:t>
      </w:r>
      <w:r>
        <w:rPr>
          <w:rFonts w:ascii="Calibri" w:eastAsia="Calibri" w:hAnsi="Calibri" w:cs="Calibri"/>
        </w:rPr>
        <w:t xml:space="preserve"> the provided packet capture</w:t>
      </w:r>
      <w:r w:rsidR="001025AD">
        <w:rPr>
          <w:rFonts w:ascii="Calibri" w:eastAsia="Calibri" w:hAnsi="Calibri" w:cs="Calibri"/>
        </w:rPr>
        <w:t xml:space="preserve"> (PCAP)</w:t>
      </w:r>
      <w:r>
        <w:rPr>
          <w:rFonts w:ascii="Calibri" w:eastAsia="Calibri" w:hAnsi="Calibri" w:cs="Calibri"/>
        </w:rPr>
        <w:t xml:space="preserve"> file using the free network analysis tool Wireshark. </w:t>
      </w:r>
      <w:r>
        <w:rPr>
          <w:rFonts w:ascii="Calibri" w:eastAsia="Calibri" w:hAnsi="Calibri" w:cs="Calibri"/>
        </w:rPr>
        <w:br/>
        <w:t>I was able to put “http” into the filter field in order to filter the network traffic to only see HTTP</w:t>
      </w:r>
      <w:r w:rsidR="001B38CD">
        <w:rPr>
          <w:rFonts w:ascii="Calibri" w:eastAsia="Calibri" w:hAnsi="Calibri" w:cs="Calibri"/>
        </w:rPr>
        <w:t xml:space="preserve"> </w:t>
      </w:r>
      <w:r>
        <w:rPr>
          <w:rFonts w:ascii="Calibri" w:eastAsia="Calibri" w:hAnsi="Calibri" w:cs="Calibri"/>
        </w:rPr>
        <w:t xml:space="preserve">packets. </w:t>
      </w:r>
      <w:r>
        <w:rPr>
          <w:rFonts w:ascii="Calibri" w:eastAsia="Calibri" w:hAnsi="Calibri" w:cs="Calibri"/>
        </w:rPr>
        <w:br/>
      </w:r>
      <w:r>
        <w:rPr>
          <w:rFonts w:ascii="Calibri" w:eastAsia="Calibri" w:hAnsi="Calibri" w:cs="Calibri"/>
        </w:rPr>
        <w:br/>
        <w:t xml:space="preserve">This view let me see some interesting http GET requests, which indicate that the user specifically requests information, including one for </w:t>
      </w:r>
      <w:r>
        <w:rPr>
          <w:rFonts w:ascii="Calibri" w:eastAsia="Calibri" w:hAnsi="Calibri" w:cs="Calibri"/>
        </w:rPr>
        <w:t>anz-logo.jpg and bank-card.jpg.</w:t>
      </w:r>
    </w:p>
    <w:p w14:paraId="7D48F9DC" w14:textId="369D34F0" w:rsidR="009D44E6" w:rsidRDefault="009D44E6" w:rsidP="009D44E6">
      <w:pPr>
        <w:rPr>
          <w:rFonts w:ascii="Calibri" w:eastAsia="Calibri" w:hAnsi="Calibri" w:cs="Calibri"/>
        </w:rPr>
      </w:pPr>
    </w:p>
    <w:p w14:paraId="3627029B" w14:textId="23842D01" w:rsidR="009D44E6" w:rsidRPr="009D44E6" w:rsidRDefault="009D44E6" w:rsidP="001B38CD">
      <w:pPr>
        <w:ind w:left="0"/>
        <w:rPr>
          <w:rFonts w:ascii="Calibri" w:eastAsia="Calibri" w:hAnsi="Calibri" w:cs="Calibri"/>
        </w:rPr>
      </w:pPr>
      <w:r>
        <w:rPr>
          <w:rFonts w:ascii="Calibri" w:eastAsia="Calibri" w:hAnsi="Calibri" w:cs="Calibri"/>
        </w:rPr>
        <w:t>To investigate this image download further, I viewed its TCP stream to see what I could find.</w:t>
      </w:r>
      <w:r>
        <w:rPr>
          <w:rFonts w:ascii="Calibri" w:eastAsia="Calibri" w:hAnsi="Calibri" w:cs="Calibri"/>
        </w:rPr>
        <w:br/>
        <w:t>Looking through the data in the TCP stream showed that this get request actually downloaded two images</w:t>
      </w:r>
      <w:r>
        <w:rPr>
          <w:rFonts w:ascii="Calibri" w:eastAsia="Calibri" w:hAnsi="Calibri" w:cs="Calibri"/>
        </w:rPr>
        <w:t xml:space="preserve"> separately as there are two separate files for .jpg images. We then open the raw files of the respective images and search for th</w:t>
      </w:r>
      <w:r w:rsidR="001025AD">
        <w:rPr>
          <w:rFonts w:ascii="Calibri" w:eastAsia="Calibri" w:hAnsi="Calibri" w:cs="Calibri"/>
        </w:rPr>
        <w:t>e</w:t>
      </w:r>
      <w:r>
        <w:rPr>
          <w:rFonts w:ascii="Calibri" w:eastAsia="Calibri" w:hAnsi="Calibri" w:cs="Calibri"/>
        </w:rPr>
        <w:t xml:space="preserve"> .jpg files by typing in the header/footer hex value which is FFD8-FFD9.</w:t>
      </w:r>
    </w:p>
    <w:p w14:paraId="14C58184" w14:textId="07CB69A8" w:rsidR="009D44E6" w:rsidRDefault="009D44E6" w:rsidP="001B38CD">
      <w:pPr>
        <w:ind w:left="0"/>
        <w:rPr>
          <w:rFonts w:ascii="Calibri" w:eastAsia="Calibri" w:hAnsi="Calibri" w:cs="Calibri"/>
        </w:rPr>
      </w:pPr>
      <w:r>
        <w:rPr>
          <w:rFonts w:ascii="Calibri" w:eastAsia="Calibri" w:hAnsi="Calibri" w:cs="Calibri"/>
        </w:rPr>
        <w:t xml:space="preserve">The next step taken was carving out the images from the </w:t>
      </w:r>
      <w:r w:rsidR="001025AD">
        <w:rPr>
          <w:rFonts w:ascii="Calibri" w:eastAsia="Calibri" w:hAnsi="Calibri" w:cs="Calibri"/>
        </w:rPr>
        <w:t>TCP</w:t>
      </w:r>
      <w:r>
        <w:rPr>
          <w:rFonts w:ascii="Calibri" w:eastAsia="Calibri" w:hAnsi="Calibri" w:cs="Calibri"/>
        </w:rPr>
        <w:t xml:space="preserve"> stream, which I did by taking all the hex from FFD8 to FFD9 and copying it into the hex editor program </w:t>
      </w:r>
      <w:proofErr w:type="spellStart"/>
      <w:r>
        <w:rPr>
          <w:rFonts w:ascii="Calibri" w:eastAsia="Calibri" w:hAnsi="Calibri" w:cs="Calibri"/>
        </w:rPr>
        <w:t>HxD</w:t>
      </w:r>
      <w:proofErr w:type="spellEnd"/>
      <w:r>
        <w:rPr>
          <w:rFonts w:ascii="Calibri" w:eastAsia="Calibri" w:hAnsi="Calibri" w:cs="Calibri"/>
        </w:rPr>
        <w:t xml:space="preserve">. I then saved the file as a jpg and opened it, resulting in the image below. </w:t>
      </w:r>
    </w:p>
    <w:p w14:paraId="2672A606" w14:textId="77777777" w:rsidR="009D44E6" w:rsidRDefault="009D44E6" w:rsidP="009D44E6">
      <w:pPr>
        <w:rPr>
          <w:rFonts w:ascii="Calibri" w:eastAsia="Calibri" w:hAnsi="Calibri" w:cs="Calibri"/>
        </w:rPr>
      </w:pPr>
    </w:p>
    <w:p w14:paraId="242AD503" w14:textId="77777777" w:rsidR="009D44E6" w:rsidRDefault="009D44E6" w:rsidP="009D44E6">
      <w:pPr>
        <w:rPr>
          <w:rFonts w:ascii="Calibri" w:eastAsia="Calibri" w:hAnsi="Calibri" w:cs="Calibri"/>
        </w:rPr>
      </w:pPr>
    </w:p>
    <w:p w14:paraId="570A2253" w14:textId="77777777" w:rsidR="009D44E6" w:rsidRDefault="009D44E6" w:rsidP="009D44E6">
      <w:pPr>
        <w:rPr>
          <w:rFonts w:ascii="Calibri" w:eastAsia="Calibri" w:hAnsi="Calibri" w:cs="Calibri"/>
        </w:rPr>
      </w:pPr>
    </w:p>
    <w:p w14:paraId="63F69C91" w14:textId="74A65ED9" w:rsidR="009D44E6" w:rsidRDefault="009D44E6" w:rsidP="009D44E6">
      <w:pPr>
        <w:rPr>
          <w:rFonts w:ascii="Calibri" w:eastAsia="Calibri" w:hAnsi="Calibri" w:cs="Calibri"/>
        </w:rPr>
      </w:pPr>
    </w:p>
    <w:p w14:paraId="0A6F19E3" w14:textId="66E57834" w:rsidR="009D44E6" w:rsidRDefault="009D44E6" w:rsidP="009D44E6">
      <w:pPr>
        <w:rPr>
          <w:rFonts w:ascii="Calibri" w:eastAsia="Calibri" w:hAnsi="Calibri" w:cs="Calibri"/>
        </w:rPr>
      </w:pPr>
    </w:p>
    <w:p w14:paraId="492DFDC6" w14:textId="5ED1B5E4" w:rsidR="009D44E6" w:rsidRDefault="009D44E6" w:rsidP="009D44E6">
      <w:pPr>
        <w:rPr>
          <w:rFonts w:ascii="Calibri" w:eastAsia="Calibri" w:hAnsi="Calibri" w:cs="Calibri"/>
        </w:rPr>
      </w:pPr>
    </w:p>
    <w:p w14:paraId="74311964" w14:textId="576C0707" w:rsidR="009D44E6" w:rsidRDefault="009D44E6" w:rsidP="009D44E6">
      <w:pPr>
        <w:rPr>
          <w:rFonts w:ascii="Calibri" w:eastAsia="Calibri" w:hAnsi="Calibri" w:cs="Calibri"/>
        </w:rPr>
      </w:pPr>
    </w:p>
    <w:p w14:paraId="3D33DA77" w14:textId="220BCA32" w:rsidR="009D44E6" w:rsidRDefault="009D44E6" w:rsidP="009D44E6">
      <w:p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14:anchorId="54E90E55" wp14:editId="3958A58D">
            <wp:simplePos x="0" y="0"/>
            <wp:positionH relativeFrom="margin">
              <wp:align>center</wp:align>
            </wp:positionH>
            <wp:positionV relativeFrom="margin">
              <wp:posOffset>2432050</wp:posOffset>
            </wp:positionV>
            <wp:extent cx="2143125" cy="2143125"/>
            <wp:effectExtent l="0" t="0" r="9525" b="9525"/>
            <wp:wrapSquare wrapText="bothSides"/>
            <wp:docPr id="111717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78843" name="Picture 1117178843"/>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7BA40611" w14:textId="66ED2F2F" w:rsidR="009D44E6" w:rsidRDefault="009D44E6" w:rsidP="009D44E6">
      <w:pPr>
        <w:rPr>
          <w:rFonts w:ascii="Calibri" w:eastAsia="Calibri" w:hAnsi="Calibri" w:cs="Calibri"/>
        </w:rPr>
      </w:pPr>
    </w:p>
    <w:p w14:paraId="528458A5" w14:textId="01973D00" w:rsidR="009D44E6" w:rsidRDefault="009D44E6" w:rsidP="009D44E6">
      <w:pPr>
        <w:rPr>
          <w:rFonts w:ascii="Calibri" w:eastAsia="Calibri" w:hAnsi="Calibri" w:cs="Calibri"/>
        </w:rPr>
      </w:pPr>
      <w:r>
        <w:rPr>
          <w:rFonts w:ascii="Calibri" w:eastAsia="Calibri" w:hAnsi="Calibri" w:cs="Calibri"/>
        </w:rPr>
        <w:br/>
      </w:r>
    </w:p>
    <w:p w14:paraId="2F34CC1D" w14:textId="1D4214ED" w:rsidR="009D44E6" w:rsidRDefault="009D44E6" w:rsidP="009D44E6">
      <w:pPr>
        <w:rPr>
          <w:rFonts w:ascii="Calibri" w:eastAsia="Calibri" w:hAnsi="Calibri" w:cs="Calibri"/>
          <w:color w:val="auto"/>
          <w:kern w:val="0"/>
        </w:rPr>
      </w:pPr>
    </w:p>
    <w:p w14:paraId="2C316FD1" w14:textId="04FD4AF3" w:rsidR="009D44E6" w:rsidRPr="009D44E6" w:rsidRDefault="009D44E6" w:rsidP="009D44E6">
      <w:pPr>
        <w:spacing w:before="0" w:after="0"/>
        <w:ind w:right="0"/>
        <w:rPr>
          <w:rFonts w:ascii="Franklin Gothic Medium" w:hAnsi="Franklin Gothic Medium" w:cs="Calibri"/>
          <w:sz w:val="22"/>
          <w:szCs w:val="22"/>
        </w:rPr>
      </w:pPr>
    </w:p>
    <w:p w14:paraId="3E7F34BF" w14:textId="3406813F" w:rsidR="009D44E6" w:rsidRPr="009D44E6" w:rsidRDefault="009D44E6" w:rsidP="00F33DD2">
      <w:pPr>
        <w:pStyle w:val="ListParagraph"/>
        <w:spacing w:before="0" w:after="0"/>
        <w:ind w:right="0"/>
        <w:rPr>
          <w:rFonts w:ascii="Franklin Gothic Medium" w:hAnsi="Franklin Gothic Medium" w:cs="Calibri"/>
          <w:sz w:val="22"/>
          <w:szCs w:val="22"/>
        </w:rPr>
      </w:pPr>
    </w:p>
    <w:p w14:paraId="688B69CD" w14:textId="0EB64634" w:rsidR="009D44E6" w:rsidRPr="009D44E6" w:rsidRDefault="009D44E6" w:rsidP="00F33DD2">
      <w:pPr>
        <w:pStyle w:val="ListParagraph"/>
        <w:spacing w:before="0" w:after="0"/>
        <w:ind w:right="0"/>
        <w:rPr>
          <w:rFonts w:ascii="Franklin Gothic Medium" w:hAnsi="Franklin Gothic Medium" w:cs="Calibri"/>
          <w:sz w:val="22"/>
          <w:szCs w:val="22"/>
        </w:rPr>
      </w:pPr>
    </w:p>
    <w:p w14:paraId="4CBE10C6" w14:textId="56A0449A" w:rsidR="009D44E6" w:rsidRDefault="009D44E6" w:rsidP="00F33DD2">
      <w:pPr>
        <w:pStyle w:val="ListParagraph"/>
        <w:spacing w:before="0" w:after="0"/>
        <w:ind w:right="0"/>
        <w:rPr>
          <w:rFonts w:ascii="Franklin Gothic Medium" w:hAnsi="Franklin Gothic Medium" w:cs="Calibri"/>
          <w:i/>
          <w:iCs/>
          <w:sz w:val="22"/>
          <w:szCs w:val="22"/>
        </w:rPr>
      </w:pPr>
    </w:p>
    <w:p w14:paraId="4DDDC74C"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38ADB02"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76C04520" w14:textId="7893F57D" w:rsidR="009D44E6" w:rsidRDefault="009D44E6" w:rsidP="00F33DD2">
      <w:pPr>
        <w:pStyle w:val="ListParagraph"/>
        <w:spacing w:before="0" w:after="0"/>
        <w:ind w:right="0"/>
        <w:rPr>
          <w:rFonts w:ascii="Franklin Gothic Medium" w:hAnsi="Franklin Gothic Medium" w:cs="Calibri"/>
          <w:i/>
          <w:iCs/>
          <w:sz w:val="22"/>
          <w:szCs w:val="22"/>
        </w:rPr>
      </w:pPr>
    </w:p>
    <w:p w14:paraId="3D427E7E" w14:textId="71384C9D" w:rsidR="009D44E6" w:rsidRDefault="009D44E6" w:rsidP="009D44E6">
      <w:pPr>
        <w:pStyle w:val="ListParagraph"/>
        <w:spacing w:before="0" w:after="0"/>
        <w:ind w:right="0"/>
        <w:jc w:val="center"/>
        <w:rPr>
          <w:rFonts w:ascii="Franklin Gothic Medium" w:hAnsi="Franklin Gothic Medium" w:cs="Calibri"/>
          <w:i/>
          <w:iCs/>
          <w:sz w:val="22"/>
          <w:szCs w:val="22"/>
        </w:rPr>
      </w:pPr>
      <w:r>
        <w:rPr>
          <w:rFonts w:ascii="Franklin Gothic Medium" w:hAnsi="Franklin Gothic Medium" w:cs="Calibri"/>
          <w:i/>
          <w:iCs/>
          <w:sz w:val="22"/>
          <w:szCs w:val="22"/>
        </w:rPr>
        <w:t>Fig: anz-logo.jpeg</w:t>
      </w:r>
    </w:p>
    <w:p w14:paraId="5E23D025" w14:textId="733A0F2C" w:rsidR="009D44E6" w:rsidRDefault="009D44E6" w:rsidP="00F33DD2">
      <w:pPr>
        <w:pStyle w:val="ListParagraph"/>
        <w:spacing w:before="0" w:after="0"/>
        <w:ind w:right="0"/>
        <w:rPr>
          <w:rFonts w:ascii="Franklin Gothic Medium" w:hAnsi="Franklin Gothic Medium" w:cs="Calibri"/>
          <w:i/>
          <w:iCs/>
          <w:sz w:val="22"/>
          <w:szCs w:val="22"/>
        </w:rPr>
      </w:pPr>
    </w:p>
    <w:p w14:paraId="3891E463"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4A457C54"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5CB34DFA" w14:textId="461ABD33" w:rsidR="009D44E6" w:rsidRDefault="009D44E6" w:rsidP="00F33DD2">
      <w:pPr>
        <w:pStyle w:val="ListParagraph"/>
        <w:spacing w:before="0" w:after="0"/>
        <w:ind w:right="0"/>
        <w:rPr>
          <w:rFonts w:ascii="Franklin Gothic Medium" w:hAnsi="Franklin Gothic Medium" w:cs="Calibri"/>
          <w:i/>
          <w:iCs/>
          <w:sz w:val="22"/>
          <w:szCs w:val="22"/>
        </w:rPr>
      </w:pPr>
    </w:p>
    <w:p w14:paraId="124C2EC8" w14:textId="056413D6" w:rsidR="009D44E6" w:rsidRDefault="009D44E6" w:rsidP="00F33DD2">
      <w:pPr>
        <w:pStyle w:val="ListParagraph"/>
        <w:spacing w:before="0" w:after="0"/>
        <w:ind w:right="0"/>
        <w:rPr>
          <w:rFonts w:ascii="Franklin Gothic Medium" w:hAnsi="Franklin Gothic Medium" w:cs="Calibri"/>
          <w:i/>
          <w:iCs/>
          <w:sz w:val="22"/>
          <w:szCs w:val="22"/>
        </w:rPr>
      </w:pPr>
    </w:p>
    <w:p w14:paraId="3EBACEAF" w14:textId="0B297E46" w:rsidR="009D44E6" w:rsidRDefault="009D44E6" w:rsidP="00F33DD2">
      <w:pPr>
        <w:pStyle w:val="ListParagraph"/>
        <w:spacing w:before="0" w:after="0"/>
        <w:ind w:right="0"/>
        <w:rPr>
          <w:rFonts w:ascii="Franklin Gothic Medium" w:hAnsi="Franklin Gothic Medium" w:cs="Calibri"/>
          <w:i/>
          <w:iCs/>
          <w:sz w:val="22"/>
          <w:szCs w:val="22"/>
        </w:rPr>
      </w:pPr>
      <w:r>
        <w:rPr>
          <w:rFonts w:ascii="Calibri" w:eastAsia="Calibri" w:hAnsi="Calibri" w:cs="Calibri"/>
          <w:noProof/>
        </w:rPr>
        <w:drawing>
          <wp:anchor distT="0" distB="0" distL="114300" distR="114300" simplePos="0" relativeHeight="251662336" behindDoc="0" locked="0" layoutInCell="1" allowOverlap="1" wp14:anchorId="55A5AC5D" wp14:editId="4C51E12A">
            <wp:simplePos x="0" y="0"/>
            <wp:positionH relativeFrom="margin">
              <wp:posOffset>2197100</wp:posOffset>
            </wp:positionH>
            <wp:positionV relativeFrom="margin">
              <wp:posOffset>5861050</wp:posOffset>
            </wp:positionV>
            <wp:extent cx="2695575" cy="1695450"/>
            <wp:effectExtent l="0" t="0" r="9525" b="0"/>
            <wp:wrapSquare wrapText="bothSides"/>
            <wp:docPr id="1258596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6602" name="Picture 1258596602"/>
                    <pic:cNvPicPr/>
                  </pic:nvPicPr>
                  <pic:blipFill>
                    <a:blip r:embed="rId13">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anchor>
        </w:drawing>
      </w:r>
    </w:p>
    <w:p w14:paraId="236667B9"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3A1BE60B"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A622C81"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16B239B9"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7D9119D"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58B76F80"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202A64A5"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3330274E"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D9D7652"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0B7A152B"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1A260481"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4CC53B40"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2F64C428" w14:textId="0451A098" w:rsidR="009D44E6" w:rsidRDefault="009D44E6" w:rsidP="009D44E6">
      <w:pPr>
        <w:pStyle w:val="ListParagraph"/>
        <w:spacing w:before="0" w:after="0"/>
        <w:ind w:right="0"/>
        <w:jc w:val="center"/>
        <w:rPr>
          <w:rFonts w:ascii="Franklin Gothic Medium" w:hAnsi="Franklin Gothic Medium" w:cs="Calibri"/>
          <w:i/>
          <w:iCs/>
          <w:sz w:val="22"/>
          <w:szCs w:val="22"/>
        </w:rPr>
      </w:pPr>
      <w:r>
        <w:rPr>
          <w:rFonts w:ascii="Franklin Gothic Medium" w:hAnsi="Franklin Gothic Medium" w:cs="Calibri"/>
          <w:i/>
          <w:iCs/>
          <w:sz w:val="22"/>
          <w:szCs w:val="22"/>
        </w:rPr>
        <w:t>Fig: bank-card.jpeg</w:t>
      </w:r>
    </w:p>
    <w:p w14:paraId="146243D9"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3E9E0B64"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23EFFB5F"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1F809B6F"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2491EA5C"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BB68AA0"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3E7A0F7A"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E5A4E74"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7A329974"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6B1C9F9D" w14:textId="77777777" w:rsidR="009D44E6" w:rsidRDefault="009D44E6" w:rsidP="00F33DD2">
      <w:pPr>
        <w:pStyle w:val="ListParagraph"/>
        <w:spacing w:before="0" w:after="0"/>
        <w:ind w:right="0"/>
        <w:rPr>
          <w:rFonts w:ascii="Franklin Gothic Medium" w:hAnsi="Franklin Gothic Medium" w:cs="Calibri"/>
          <w:i/>
          <w:iCs/>
          <w:sz w:val="22"/>
          <w:szCs w:val="22"/>
        </w:rPr>
      </w:pPr>
    </w:p>
    <w:p w14:paraId="3C24B2BC" w14:textId="77777777" w:rsidR="009D44E6" w:rsidRPr="00EC114A" w:rsidRDefault="009D44E6" w:rsidP="00F33DD2">
      <w:pPr>
        <w:pStyle w:val="ListParagraph"/>
        <w:spacing w:before="0" w:after="0"/>
        <w:ind w:right="0"/>
        <w:rPr>
          <w:rFonts w:ascii="Franklin Gothic Medium" w:hAnsi="Franklin Gothic Medium" w:cs="Calibri"/>
          <w:i/>
          <w:iCs/>
          <w:sz w:val="22"/>
          <w:szCs w:val="22"/>
        </w:rPr>
      </w:pPr>
    </w:p>
    <w:p w14:paraId="0D8F2315"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394ACD18"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073014BD"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216EFAB9"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2F785B64"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1AAE1F4A"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1C03AC35"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0D5F7AC5"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4114D478"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2FBBDE43"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280E3399" w14:textId="77777777" w:rsidR="009D44E6" w:rsidRDefault="009D44E6" w:rsidP="00630C37">
      <w:pPr>
        <w:spacing w:before="0" w:after="0"/>
        <w:ind w:left="0" w:right="0"/>
        <w:rPr>
          <w:rFonts w:ascii="Franklin Gothic Medium" w:hAnsi="Franklin Gothic Medium"/>
          <w:b/>
          <w:bCs/>
          <w:noProof/>
          <w:sz w:val="22"/>
          <w:szCs w:val="22"/>
          <w:lang w:val="en-AU" w:eastAsia="en-AU"/>
        </w:rPr>
      </w:pPr>
    </w:p>
    <w:p w14:paraId="3F36F2FF" w14:textId="554A8CF3" w:rsidR="00630C37" w:rsidRPr="00EC114A" w:rsidRDefault="00630C37" w:rsidP="00630C37">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2: </w:t>
      </w:r>
    </w:p>
    <w:p w14:paraId="3A14E606"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4EC93AC3" w14:textId="77777777" w:rsidR="00630C37" w:rsidRPr="00EC114A" w:rsidRDefault="00630C37" w:rsidP="00630C37">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for the images "ANZ1.jpg" and "ANZ2.jpg" is more than it appears.</w:t>
      </w:r>
    </w:p>
    <w:p w14:paraId="4033D2D3" w14:textId="1D6FDE48" w:rsidR="00E27C6B" w:rsidRPr="00EC114A" w:rsidRDefault="00630C37" w:rsidP="00F33DD2">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the images, include them and mention what is different about them in your report.</w:t>
      </w:r>
    </w:p>
    <w:p w14:paraId="67AF2162"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4A269C0E" w14:textId="77777777" w:rsidR="001025AD" w:rsidRDefault="009D44E6" w:rsidP="001025AD">
      <w:pPr>
        <w:spacing w:before="0" w:after="0"/>
        <w:ind w:left="0" w:right="0"/>
        <w:rPr>
          <w:rFonts w:ascii="Calibri" w:eastAsia="Calibri" w:hAnsi="Calibri" w:cs="Calibri"/>
        </w:rPr>
      </w:pPr>
      <w:r>
        <w:rPr>
          <w:rFonts w:ascii="Calibri" w:eastAsia="Calibri" w:hAnsi="Calibri" w:cs="Calibri"/>
        </w:rPr>
        <w:t xml:space="preserve">I have </w:t>
      </w:r>
      <w:r w:rsidR="001025AD">
        <w:rPr>
          <w:rFonts w:ascii="Calibri" w:eastAsia="Calibri" w:hAnsi="Calibri" w:cs="Calibri"/>
        </w:rPr>
        <w:t>analyzed</w:t>
      </w:r>
      <w:r>
        <w:rPr>
          <w:rFonts w:ascii="Calibri" w:eastAsia="Calibri" w:hAnsi="Calibri" w:cs="Calibri"/>
        </w:rPr>
        <w:t xml:space="preserve"> the provided packet capture file using the free network analysis tool Wireshark. </w:t>
      </w:r>
      <w:r>
        <w:rPr>
          <w:rFonts w:ascii="Calibri" w:eastAsia="Calibri" w:hAnsi="Calibri" w:cs="Calibri"/>
        </w:rPr>
        <w:br/>
        <w:t xml:space="preserve">I was able to put “http” into the filter field in order to filter the network traffic to only see HTTP packets. </w:t>
      </w:r>
      <w:r>
        <w:rPr>
          <w:rFonts w:ascii="Calibri" w:eastAsia="Calibri" w:hAnsi="Calibri" w:cs="Calibri"/>
        </w:rPr>
        <w:br/>
      </w:r>
      <w:r>
        <w:rPr>
          <w:rFonts w:ascii="Calibri" w:eastAsia="Calibri" w:hAnsi="Calibri" w:cs="Calibri"/>
        </w:rPr>
        <w:br/>
        <w:t xml:space="preserve">This view let me see some interesting http GET requests, which indicate that the user specifically requests information, including one for </w:t>
      </w:r>
      <w:r w:rsidR="001025AD">
        <w:rPr>
          <w:rFonts w:ascii="Calibri" w:eastAsia="Calibri" w:hAnsi="Calibri" w:cs="Calibri"/>
        </w:rPr>
        <w:t>ANZ1</w:t>
      </w:r>
      <w:r>
        <w:rPr>
          <w:rFonts w:ascii="Calibri" w:eastAsia="Calibri" w:hAnsi="Calibri" w:cs="Calibri"/>
        </w:rPr>
        <w:t xml:space="preserve">.jpg and </w:t>
      </w:r>
      <w:r w:rsidR="001025AD">
        <w:rPr>
          <w:rFonts w:ascii="Calibri" w:eastAsia="Calibri" w:hAnsi="Calibri" w:cs="Calibri"/>
        </w:rPr>
        <w:t>ANZ2</w:t>
      </w:r>
      <w:r>
        <w:rPr>
          <w:rFonts w:ascii="Calibri" w:eastAsia="Calibri" w:hAnsi="Calibri" w:cs="Calibri"/>
        </w:rPr>
        <w:t>.jpg</w:t>
      </w:r>
    </w:p>
    <w:p w14:paraId="45D2D296" w14:textId="77777777" w:rsidR="001025AD" w:rsidRDefault="001025AD" w:rsidP="001025AD">
      <w:pPr>
        <w:spacing w:before="0" w:after="0"/>
        <w:ind w:left="0" w:right="0"/>
        <w:rPr>
          <w:rFonts w:ascii="Calibri" w:eastAsia="Calibri" w:hAnsi="Calibri" w:cs="Calibri"/>
        </w:rPr>
      </w:pPr>
    </w:p>
    <w:p w14:paraId="26502463" w14:textId="5DE24F63" w:rsidR="001025AD" w:rsidRDefault="001025AD" w:rsidP="001025AD">
      <w:pPr>
        <w:spacing w:before="0" w:after="0"/>
        <w:ind w:left="0" w:right="0"/>
        <w:rPr>
          <w:rFonts w:ascii="Calibri" w:eastAsia="Calibri" w:hAnsi="Calibri" w:cs="Calibri"/>
        </w:rPr>
      </w:pPr>
      <w:r>
        <w:rPr>
          <w:rFonts w:ascii="Calibri" w:eastAsia="Calibri" w:hAnsi="Calibri" w:cs="Calibri"/>
        </w:rPr>
        <w:t>To investigate this image download further, I viewed its TCP stream to see what I could find.</w:t>
      </w:r>
      <w:r>
        <w:rPr>
          <w:rFonts w:ascii="Calibri" w:eastAsia="Calibri" w:hAnsi="Calibri" w:cs="Calibri"/>
        </w:rPr>
        <w:br/>
        <w:t>Looking through the data in the TCP stream showed that this get request actually downloaded two images separately as there are two separate files for .jpg images. We then open the raw files of the respective images and search for th</w:t>
      </w:r>
      <w:r>
        <w:rPr>
          <w:rFonts w:ascii="Calibri" w:eastAsia="Calibri" w:hAnsi="Calibri" w:cs="Calibri"/>
        </w:rPr>
        <w:t>e</w:t>
      </w:r>
      <w:r>
        <w:rPr>
          <w:rFonts w:ascii="Calibri" w:eastAsia="Calibri" w:hAnsi="Calibri" w:cs="Calibri"/>
        </w:rPr>
        <w:t xml:space="preserve"> .jpg files by typing in the header/footer hex value which is FFD8-FFD9.</w:t>
      </w:r>
    </w:p>
    <w:p w14:paraId="28DA685C" w14:textId="77777777" w:rsidR="001025AD" w:rsidRDefault="001025AD" w:rsidP="001025AD">
      <w:pPr>
        <w:spacing w:before="0" w:after="0"/>
        <w:ind w:left="0" w:right="0"/>
        <w:rPr>
          <w:rFonts w:ascii="Calibri" w:eastAsia="Calibri" w:hAnsi="Calibri" w:cs="Calibri"/>
        </w:rPr>
      </w:pPr>
    </w:p>
    <w:p w14:paraId="7F989165" w14:textId="21A1188A" w:rsidR="001025AD" w:rsidRDefault="001025AD" w:rsidP="001025AD">
      <w:pPr>
        <w:spacing w:before="0" w:after="0"/>
        <w:ind w:left="0" w:right="0"/>
        <w:rPr>
          <w:rFonts w:ascii="Calibri" w:eastAsia="Calibri" w:hAnsi="Calibri" w:cs="Calibri"/>
        </w:rPr>
      </w:pPr>
      <w:r>
        <w:rPr>
          <w:rFonts w:ascii="Calibri" w:eastAsia="Calibri" w:hAnsi="Calibri" w:cs="Calibri"/>
        </w:rPr>
        <w:t>The next step taken was carving out the images from the</w:t>
      </w:r>
      <w:r>
        <w:rPr>
          <w:rFonts w:ascii="Calibri" w:eastAsia="Calibri" w:hAnsi="Calibri" w:cs="Calibri"/>
        </w:rPr>
        <w:t xml:space="preserve"> TCP</w:t>
      </w:r>
      <w:r>
        <w:rPr>
          <w:rFonts w:ascii="Calibri" w:eastAsia="Calibri" w:hAnsi="Calibri" w:cs="Calibri"/>
        </w:rPr>
        <w:t xml:space="preserve"> stream, which I did by taking all the hex from FFD8 to FFD9 and copying it into the hex editor program </w:t>
      </w:r>
      <w:proofErr w:type="spellStart"/>
      <w:r>
        <w:rPr>
          <w:rFonts w:ascii="Calibri" w:eastAsia="Calibri" w:hAnsi="Calibri" w:cs="Calibri"/>
        </w:rPr>
        <w:t>HxD</w:t>
      </w:r>
      <w:proofErr w:type="spellEnd"/>
      <w:r>
        <w:rPr>
          <w:rFonts w:ascii="Calibri" w:eastAsia="Calibri" w:hAnsi="Calibri" w:cs="Calibri"/>
        </w:rPr>
        <w:t>. I then saved the file as a jpg and opened it, resulting in the image</w:t>
      </w:r>
      <w:r>
        <w:rPr>
          <w:rFonts w:ascii="Calibri" w:eastAsia="Calibri" w:hAnsi="Calibri" w:cs="Calibri"/>
        </w:rPr>
        <w:t>s</w:t>
      </w:r>
      <w:r>
        <w:rPr>
          <w:rFonts w:ascii="Calibri" w:eastAsia="Calibri" w:hAnsi="Calibri" w:cs="Calibri"/>
        </w:rPr>
        <w:t xml:space="preserve"> below. </w:t>
      </w:r>
    </w:p>
    <w:p w14:paraId="4552EBD5" w14:textId="77777777" w:rsidR="001025AD" w:rsidRDefault="001025AD" w:rsidP="00E27C6B">
      <w:pPr>
        <w:spacing w:before="0" w:after="0"/>
        <w:ind w:left="0" w:right="0"/>
        <w:rPr>
          <w:rFonts w:ascii="Calibri" w:eastAsia="Calibri" w:hAnsi="Calibri" w:cs="Calibri"/>
          <w:b/>
          <w:bCs/>
        </w:rPr>
      </w:pPr>
    </w:p>
    <w:p w14:paraId="180B42B8" w14:textId="4C77664F" w:rsidR="001025AD" w:rsidRDefault="001025AD" w:rsidP="00E27C6B">
      <w:pPr>
        <w:spacing w:before="0" w:after="0"/>
        <w:ind w:left="0" w:right="0"/>
        <w:rPr>
          <w:rFonts w:ascii="Calibri" w:eastAsia="Calibri" w:hAnsi="Calibri" w:cs="Calibri"/>
          <w:b/>
          <w:bCs/>
        </w:rPr>
      </w:pPr>
    </w:p>
    <w:p w14:paraId="6497D9F7" w14:textId="43AD6D9E" w:rsidR="001025AD" w:rsidRPr="001025AD" w:rsidRDefault="001025AD" w:rsidP="00E27C6B">
      <w:pPr>
        <w:spacing w:before="0" w:after="0"/>
        <w:ind w:left="0" w:right="0"/>
        <w:rPr>
          <w:rFonts w:ascii="Calibri" w:eastAsia="Calibri" w:hAnsi="Calibri" w:cs="Calibri"/>
        </w:rPr>
      </w:pPr>
      <w:r w:rsidRPr="001025AD">
        <w:rPr>
          <w:rFonts w:ascii="Calibri" w:eastAsia="Calibri" w:hAnsi="Calibri" w:cs="Calibri"/>
        </w:rPr>
        <w:t>In the ASCII file of ANZ1.jpg file, when we scroll down to the end of the file, we find a hidden message stating:</w:t>
      </w:r>
    </w:p>
    <w:p w14:paraId="20E35522" w14:textId="7EFC11A1" w:rsidR="009D44E6" w:rsidRDefault="001025AD" w:rsidP="00E27C6B">
      <w:pPr>
        <w:spacing w:before="0" w:after="0"/>
        <w:ind w:left="0" w:right="0"/>
        <w:rPr>
          <w:rFonts w:ascii="Calibri" w:eastAsia="Calibri" w:hAnsi="Calibri" w:cs="Calibri"/>
          <w:b/>
          <w:bCs/>
        </w:rPr>
      </w:pPr>
      <w:r w:rsidRPr="001025AD">
        <w:rPr>
          <w:rFonts w:ascii="Calibri" w:eastAsia="Calibri" w:hAnsi="Calibri" w:cs="Calibri"/>
          <w:b/>
          <w:bCs/>
        </w:rPr>
        <w:t>“You’ve</w:t>
      </w:r>
      <w:r w:rsidRPr="001025AD">
        <w:rPr>
          <w:rFonts w:ascii="Calibri" w:eastAsia="Calibri" w:hAnsi="Calibri" w:cs="Calibri"/>
          <w:b/>
          <w:bCs/>
        </w:rPr>
        <w:t xml:space="preserve"> found a hidden message in this file! Include it in your write up.</w:t>
      </w:r>
      <w:r w:rsidRPr="001025AD">
        <w:rPr>
          <w:rFonts w:ascii="Calibri" w:eastAsia="Calibri" w:hAnsi="Calibri" w:cs="Calibri"/>
          <w:b/>
          <w:bCs/>
        </w:rPr>
        <w:t>”</w:t>
      </w:r>
    </w:p>
    <w:p w14:paraId="746F13D5" w14:textId="77777777" w:rsidR="001025AD" w:rsidRDefault="001025AD" w:rsidP="00E27C6B">
      <w:pPr>
        <w:spacing w:before="0" w:after="0"/>
        <w:ind w:left="0" w:right="0"/>
        <w:rPr>
          <w:rFonts w:ascii="Calibri" w:eastAsia="Calibri" w:hAnsi="Calibri" w:cs="Calibri"/>
          <w:b/>
          <w:bCs/>
        </w:rPr>
      </w:pPr>
    </w:p>
    <w:p w14:paraId="311FC00D" w14:textId="1CD8CC3B" w:rsidR="001025AD" w:rsidRPr="001025AD" w:rsidRDefault="001025AD" w:rsidP="001025AD">
      <w:pPr>
        <w:spacing w:before="0" w:after="0"/>
        <w:ind w:left="0" w:right="0"/>
        <w:rPr>
          <w:rFonts w:ascii="Calibri" w:eastAsia="Calibri" w:hAnsi="Calibri" w:cs="Calibri"/>
        </w:rPr>
      </w:pPr>
      <w:r>
        <w:rPr>
          <w:rFonts w:ascii="Calibri" w:eastAsia="Calibri" w:hAnsi="Calibri" w:cs="Calibri"/>
        </w:rPr>
        <w:t>While i</w:t>
      </w:r>
      <w:r w:rsidRPr="001025AD">
        <w:rPr>
          <w:rFonts w:ascii="Calibri" w:eastAsia="Calibri" w:hAnsi="Calibri" w:cs="Calibri"/>
        </w:rPr>
        <w:t>n the ASCII file of ANZ</w:t>
      </w:r>
      <w:r>
        <w:rPr>
          <w:rFonts w:ascii="Calibri" w:eastAsia="Calibri" w:hAnsi="Calibri" w:cs="Calibri"/>
        </w:rPr>
        <w:t>2</w:t>
      </w:r>
      <w:r w:rsidRPr="001025AD">
        <w:rPr>
          <w:rFonts w:ascii="Calibri" w:eastAsia="Calibri" w:hAnsi="Calibri" w:cs="Calibri"/>
        </w:rPr>
        <w:t xml:space="preserve">.jpg file, when we scroll down to the end of the </w:t>
      </w:r>
      <w:r w:rsidRPr="001025AD">
        <w:rPr>
          <w:rFonts w:ascii="Calibri" w:eastAsia="Calibri" w:hAnsi="Calibri" w:cs="Calibri"/>
        </w:rPr>
        <w:t>file,</w:t>
      </w:r>
      <w:r w:rsidRPr="001025AD">
        <w:rPr>
          <w:rFonts w:ascii="Calibri" w:eastAsia="Calibri" w:hAnsi="Calibri" w:cs="Calibri"/>
        </w:rPr>
        <w:t xml:space="preserve"> we find a hidden message </w:t>
      </w:r>
      <w:r w:rsidRPr="001025AD">
        <w:rPr>
          <w:rFonts w:ascii="Calibri" w:eastAsia="Calibri" w:hAnsi="Calibri" w:cs="Calibri"/>
        </w:rPr>
        <w:t>stating:</w:t>
      </w:r>
    </w:p>
    <w:p w14:paraId="2A1781EC" w14:textId="0633B07E" w:rsidR="001025AD" w:rsidRPr="001025AD" w:rsidRDefault="001025AD" w:rsidP="001025AD">
      <w:pPr>
        <w:spacing w:before="0" w:after="0"/>
        <w:ind w:left="0" w:right="0"/>
        <w:rPr>
          <w:rFonts w:ascii="Calibri" w:eastAsia="Calibri" w:hAnsi="Calibri" w:cs="Calibri"/>
          <w:b/>
          <w:bCs/>
        </w:rPr>
      </w:pPr>
      <w:r w:rsidRPr="001025AD">
        <w:rPr>
          <w:rFonts w:ascii="Calibri" w:eastAsia="Calibri" w:hAnsi="Calibri" w:cs="Calibri"/>
          <w:b/>
          <w:bCs/>
        </w:rPr>
        <w:t>“You've found the hidden message!</w:t>
      </w:r>
      <w:r>
        <w:rPr>
          <w:rFonts w:ascii="Calibri" w:eastAsia="Calibri" w:hAnsi="Calibri" w:cs="Calibri"/>
          <w:b/>
          <w:bCs/>
        </w:rPr>
        <w:t xml:space="preserve"> </w:t>
      </w:r>
      <w:r w:rsidRPr="001025AD">
        <w:rPr>
          <w:rFonts w:ascii="Calibri" w:eastAsia="Calibri" w:hAnsi="Calibri" w:cs="Calibri"/>
          <w:b/>
          <w:bCs/>
        </w:rPr>
        <w:t>Images are sometimes more than they appear.”</w:t>
      </w:r>
    </w:p>
    <w:p w14:paraId="3FE0E0E0" w14:textId="77777777" w:rsidR="001025AD" w:rsidRPr="001025AD" w:rsidRDefault="001025AD" w:rsidP="00E27C6B">
      <w:pPr>
        <w:spacing w:before="0" w:after="0"/>
        <w:ind w:left="0" w:right="0"/>
        <w:rPr>
          <w:rFonts w:ascii="Franklin Gothic Medium" w:hAnsi="Franklin Gothic Medium"/>
          <w:b/>
          <w:bCs/>
          <w:noProof/>
          <w:sz w:val="22"/>
          <w:szCs w:val="22"/>
          <w:lang w:val="en-AU" w:eastAsia="en-AU"/>
        </w:rPr>
      </w:pPr>
    </w:p>
    <w:p w14:paraId="27F5B356"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14CDAABB" w14:textId="70BF7E02" w:rsidR="009D44E6" w:rsidRDefault="009D44E6" w:rsidP="00E27C6B">
      <w:pPr>
        <w:spacing w:before="0" w:after="0"/>
        <w:ind w:left="0" w:right="0"/>
        <w:rPr>
          <w:rFonts w:ascii="Franklin Gothic Medium" w:hAnsi="Franklin Gothic Medium"/>
          <w:b/>
          <w:bCs/>
          <w:noProof/>
          <w:sz w:val="22"/>
          <w:szCs w:val="22"/>
          <w:lang w:val="en-AU" w:eastAsia="en-AU"/>
        </w:rPr>
      </w:pPr>
    </w:p>
    <w:p w14:paraId="06E156BE" w14:textId="012C97AF" w:rsidR="009D44E6" w:rsidRDefault="009D44E6" w:rsidP="00E27C6B">
      <w:pPr>
        <w:spacing w:before="0" w:after="0"/>
        <w:ind w:left="0" w:right="0"/>
        <w:rPr>
          <w:rFonts w:ascii="Franklin Gothic Medium" w:hAnsi="Franklin Gothic Medium"/>
          <w:b/>
          <w:bCs/>
          <w:noProof/>
          <w:sz w:val="22"/>
          <w:szCs w:val="22"/>
          <w:lang w:val="en-AU" w:eastAsia="en-AU"/>
        </w:rPr>
      </w:pPr>
    </w:p>
    <w:p w14:paraId="02AE662F" w14:textId="2783403C" w:rsidR="009D44E6" w:rsidRDefault="009D44E6" w:rsidP="00E27C6B">
      <w:pPr>
        <w:spacing w:before="0" w:after="0"/>
        <w:ind w:left="0" w:right="0"/>
        <w:rPr>
          <w:rFonts w:ascii="Franklin Gothic Medium" w:hAnsi="Franklin Gothic Medium"/>
          <w:b/>
          <w:bCs/>
          <w:noProof/>
          <w:sz w:val="22"/>
          <w:szCs w:val="22"/>
          <w:lang w:val="en-AU" w:eastAsia="en-AU"/>
        </w:rPr>
      </w:pPr>
    </w:p>
    <w:p w14:paraId="579299D1" w14:textId="506BB6B8" w:rsidR="009D44E6" w:rsidRDefault="009D44E6" w:rsidP="00E27C6B">
      <w:pPr>
        <w:spacing w:before="0" w:after="0"/>
        <w:ind w:left="0" w:right="0"/>
        <w:rPr>
          <w:rFonts w:ascii="Franklin Gothic Medium" w:hAnsi="Franklin Gothic Medium"/>
          <w:b/>
          <w:bCs/>
          <w:noProof/>
          <w:sz w:val="22"/>
          <w:szCs w:val="22"/>
          <w:lang w:val="en-AU" w:eastAsia="en-AU"/>
        </w:rPr>
      </w:pPr>
    </w:p>
    <w:p w14:paraId="2D19EBB4" w14:textId="6A1A8C31" w:rsidR="009D44E6" w:rsidRDefault="009D44E6" w:rsidP="00E27C6B">
      <w:pPr>
        <w:spacing w:before="0" w:after="0"/>
        <w:ind w:left="0" w:right="0"/>
        <w:rPr>
          <w:rFonts w:ascii="Franklin Gothic Medium" w:hAnsi="Franklin Gothic Medium"/>
          <w:b/>
          <w:bCs/>
          <w:noProof/>
          <w:sz w:val="22"/>
          <w:szCs w:val="22"/>
          <w:lang w:val="en-AU" w:eastAsia="en-AU"/>
        </w:rPr>
      </w:pPr>
    </w:p>
    <w:p w14:paraId="40F1A78A" w14:textId="245DDB80" w:rsidR="009D44E6" w:rsidRDefault="009D44E6" w:rsidP="00E27C6B">
      <w:pPr>
        <w:spacing w:before="0" w:after="0"/>
        <w:ind w:left="0" w:right="0"/>
        <w:rPr>
          <w:rFonts w:ascii="Franklin Gothic Medium" w:hAnsi="Franklin Gothic Medium"/>
          <w:b/>
          <w:bCs/>
          <w:noProof/>
          <w:sz w:val="22"/>
          <w:szCs w:val="22"/>
          <w:lang w:val="en-AU" w:eastAsia="en-AU"/>
        </w:rPr>
      </w:pPr>
    </w:p>
    <w:p w14:paraId="6F37CEB6" w14:textId="304119FF" w:rsidR="009D44E6" w:rsidRDefault="009D44E6" w:rsidP="00E27C6B">
      <w:pPr>
        <w:spacing w:before="0" w:after="0"/>
        <w:ind w:left="0" w:right="0"/>
        <w:rPr>
          <w:rFonts w:ascii="Franklin Gothic Medium" w:hAnsi="Franklin Gothic Medium"/>
          <w:b/>
          <w:bCs/>
          <w:noProof/>
          <w:sz w:val="22"/>
          <w:szCs w:val="22"/>
          <w:lang w:val="en-AU" w:eastAsia="en-AU"/>
        </w:rPr>
      </w:pPr>
    </w:p>
    <w:p w14:paraId="2BCE7E7C" w14:textId="2E6F10F6" w:rsidR="009D44E6" w:rsidRDefault="009D44E6" w:rsidP="00E27C6B">
      <w:pPr>
        <w:spacing w:before="0" w:after="0"/>
        <w:ind w:left="0" w:right="0"/>
        <w:rPr>
          <w:rFonts w:ascii="Franklin Gothic Medium" w:hAnsi="Franklin Gothic Medium"/>
          <w:b/>
          <w:bCs/>
          <w:noProof/>
          <w:sz w:val="22"/>
          <w:szCs w:val="22"/>
          <w:lang w:val="en-AU" w:eastAsia="en-AU"/>
        </w:rPr>
      </w:pPr>
    </w:p>
    <w:p w14:paraId="78123148" w14:textId="7ED286F1" w:rsidR="009D44E6" w:rsidRDefault="009D44E6" w:rsidP="00E27C6B">
      <w:pPr>
        <w:spacing w:before="0" w:after="0"/>
        <w:ind w:left="0" w:right="0"/>
        <w:rPr>
          <w:rFonts w:ascii="Franklin Gothic Medium" w:hAnsi="Franklin Gothic Medium"/>
          <w:b/>
          <w:bCs/>
          <w:noProof/>
          <w:sz w:val="22"/>
          <w:szCs w:val="22"/>
          <w:lang w:val="en-AU" w:eastAsia="en-AU"/>
        </w:rPr>
      </w:pPr>
    </w:p>
    <w:p w14:paraId="3F6F87E4"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50C78A8E"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3D01A6BC"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047AB9A3"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1FE6FDE4"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48A0485A"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702F1729"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4B1DC954"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2866D9BE"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2566E818"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4D1C5427"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56A2D220"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781A3792"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54A884A6" w14:textId="7A6D59F9" w:rsidR="009D44E6" w:rsidRDefault="009D44E6" w:rsidP="00E27C6B">
      <w:pPr>
        <w:spacing w:before="0" w:after="0"/>
        <w:ind w:left="0" w:right="0"/>
        <w:rPr>
          <w:rFonts w:ascii="Franklin Gothic Medium" w:hAnsi="Franklin Gothic Medium"/>
          <w:b/>
          <w:bCs/>
          <w:noProof/>
          <w:sz w:val="22"/>
          <w:szCs w:val="22"/>
          <w:lang w:val="en-AU" w:eastAsia="en-AU"/>
        </w:rPr>
      </w:pPr>
    </w:p>
    <w:p w14:paraId="70152860" w14:textId="18FC6048" w:rsidR="009D44E6" w:rsidRDefault="001B38CD" w:rsidP="00E27C6B">
      <w:pPr>
        <w:spacing w:before="0" w:after="0"/>
        <w:ind w:left="0" w:right="0"/>
        <w:rPr>
          <w:rFonts w:ascii="Franklin Gothic Medium" w:hAnsi="Franklin Gothic Medium"/>
          <w:b/>
          <w:bCs/>
          <w:noProof/>
          <w:sz w:val="22"/>
          <w:szCs w:val="22"/>
          <w:lang w:val="en-AU" w:eastAsia="en-AU"/>
        </w:rPr>
      </w:pPr>
      <w:r>
        <w:rPr>
          <w:rFonts w:ascii="Calibri" w:eastAsia="Calibri" w:hAnsi="Calibri" w:cs="Calibri"/>
          <w:b/>
          <w:bCs/>
          <w:noProof/>
        </w:rPr>
        <w:drawing>
          <wp:anchor distT="0" distB="0" distL="114300" distR="114300" simplePos="0" relativeHeight="251664384" behindDoc="0" locked="0" layoutInCell="1" allowOverlap="1" wp14:anchorId="3ED12C83" wp14:editId="01A19D40">
            <wp:simplePos x="0" y="0"/>
            <wp:positionH relativeFrom="margin">
              <wp:align>left</wp:align>
            </wp:positionH>
            <wp:positionV relativeFrom="margin">
              <wp:posOffset>2494280</wp:posOffset>
            </wp:positionV>
            <wp:extent cx="2451100" cy="3468370"/>
            <wp:effectExtent l="0" t="0" r="6350" b="0"/>
            <wp:wrapSquare wrapText="bothSides"/>
            <wp:docPr id="1640896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96310" name="Picture 1640896310"/>
                    <pic:cNvPicPr/>
                  </pic:nvPicPr>
                  <pic:blipFill>
                    <a:blip r:embed="rId14">
                      <a:extLst>
                        <a:ext uri="{28A0092B-C50C-407E-A947-70E740481C1C}">
                          <a14:useLocalDpi xmlns:a14="http://schemas.microsoft.com/office/drawing/2010/main" val="0"/>
                        </a:ext>
                      </a:extLst>
                    </a:blip>
                    <a:stretch>
                      <a:fillRect/>
                    </a:stretch>
                  </pic:blipFill>
                  <pic:spPr>
                    <a:xfrm>
                      <a:off x="0" y="0"/>
                      <a:ext cx="2451100" cy="3468370"/>
                    </a:xfrm>
                    <a:prstGeom prst="rect">
                      <a:avLst/>
                    </a:prstGeom>
                  </pic:spPr>
                </pic:pic>
              </a:graphicData>
            </a:graphic>
            <wp14:sizeRelH relativeFrom="margin">
              <wp14:pctWidth>0</wp14:pctWidth>
            </wp14:sizeRelH>
            <wp14:sizeRelV relativeFrom="margin">
              <wp14:pctHeight>0</wp14:pctHeight>
            </wp14:sizeRelV>
          </wp:anchor>
        </w:drawing>
      </w:r>
    </w:p>
    <w:p w14:paraId="7C438B26" w14:textId="46937BEE" w:rsidR="009D44E6" w:rsidRDefault="001B38CD" w:rsidP="00E27C6B">
      <w:pPr>
        <w:spacing w:before="0" w:after="0"/>
        <w:ind w:left="0" w:right="0"/>
        <w:rPr>
          <w:rFonts w:ascii="Franklin Gothic Medium" w:hAnsi="Franklin Gothic Medium"/>
          <w:b/>
          <w:bCs/>
          <w:noProof/>
          <w:sz w:val="22"/>
          <w:szCs w:val="22"/>
          <w:lang w:val="en-AU" w:eastAsia="en-AU"/>
        </w:rPr>
      </w:pPr>
      <w:r>
        <w:rPr>
          <w:rFonts w:ascii="Franklin Gothic Medium" w:hAnsi="Franklin Gothic Medium"/>
          <w:i/>
          <w:iCs/>
          <w:noProof/>
          <w:sz w:val="22"/>
          <w:szCs w:val="22"/>
          <w:lang w:val="en-AU" w:eastAsia="en-AU"/>
        </w:rPr>
        <w:drawing>
          <wp:anchor distT="0" distB="0" distL="114300" distR="114300" simplePos="0" relativeHeight="251665408" behindDoc="0" locked="0" layoutInCell="1" allowOverlap="1" wp14:anchorId="4F429C6C" wp14:editId="62AFD876">
            <wp:simplePos x="0" y="0"/>
            <wp:positionH relativeFrom="margin">
              <wp:posOffset>4294505</wp:posOffset>
            </wp:positionH>
            <wp:positionV relativeFrom="margin">
              <wp:posOffset>2538730</wp:posOffset>
            </wp:positionV>
            <wp:extent cx="2413635" cy="3416300"/>
            <wp:effectExtent l="0" t="0" r="5715" b="0"/>
            <wp:wrapSquare wrapText="bothSides"/>
            <wp:docPr id="166401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489" name="Picture 166401489"/>
                    <pic:cNvPicPr/>
                  </pic:nvPicPr>
                  <pic:blipFill>
                    <a:blip r:embed="rId15">
                      <a:extLst>
                        <a:ext uri="{28A0092B-C50C-407E-A947-70E740481C1C}">
                          <a14:useLocalDpi xmlns:a14="http://schemas.microsoft.com/office/drawing/2010/main" val="0"/>
                        </a:ext>
                      </a:extLst>
                    </a:blip>
                    <a:stretch>
                      <a:fillRect/>
                    </a:stretch>
                  </pic:blipFill>
                  <pic:spPr>
                    <a:xfrm>
                      <a:off x="0" y="0"/>
                      <a:ext cx="2413635" cy="3416300"/>
                    </a:xfrm>
                    <a:prstGeom prst="rect">
                      <a:avLst/>
                    </a:prstGeom>
                  </pic:spPr>
                </pic:pic>
              </a:graphicData>
            </a:graphic>
            <wp14:sizeRelH relativeFrom="margin">
              <wp14:pctWidth>0</wp14:pctWidth>
            </wp14:sizeRelH>
            <wp14:sizeRelV relativeFrom="margin">
              <wp14:pctHeight>0</wp14:pctHeight>
            </wp14:sizeRelV>
          </wp:anchor>
        </w:drawing>
      </w:r>
    </w:p>
    <w:p w14:paraId="5B01EA70" w14:textId="6322BC02" w:rsidR="009D44E6" w:rsidRDefault="009D44E6" w:rsidP="00E27C6B">
      <w:pPr>
        <w:spacing w:before="0" w:after="0"/>
        <w:ind w:left="0" w:right="0"/>
        <w:rPr>
          <w:rFonts w:ascii="Franklin Gothic Medium" w:hAnsi="Franklin Gothic Medium"/>
          <w:b/>
          <w:bCs/>
          <w:noProof/>
          <w:sz w:val="22"/>
          <w:szCs w:val="22"/>
          <w:lang w:val="en-AU" w:eastAsia="en-AU"/>
        </w:rPr>
      </w:pPr>
    </w:p>
    <w:p w14:paraId="50FCAC27" w14:textId="1DEC67FF" w:rsidR="009D44E6" w:rsidRDefault="009D44E6" w:rsidP="00E27C6B">
      <w:pPr>
        <w:spacing w:before="0" w:after="0"/>
        <w:ind w:left="0" w:right="0"/>
        <w:rPr>
          <w:rFonts w:ascii="Franklin Gothic Medium" w:hAnsi="Franklin Gothic Medium"/>
          <w:b/>
          <w:bCs/>
          <w:noProof/>
          <w:sz w:val="22"/>
          <w:szCs w:val="22"/>
          <w:lang w:val="en-AU" w:eastAsia="en-AU"/>
        </w:rPr>
      </w:pPr>
    </w:p>
    <w:p w14:paraId="2C1E9A59" w14:textId="1FB6DFE5" w:rsidR="009D44E6" w:rsidRDefault="009D44E6" w:rsidP="00E27C6B">
      <w:pPr>
        <w:spacing w:before="0" w:after="0"/>
        <w:ind w:left="0" w:right="0"/>
        <w:rPr>
          <w:rFonts w:ascii="Franklin Gothic Medium" w:hAnsi="Franklin Gothic Medium"/>
          <w:b/>
          <w:bCs/>
          <w:noProof/>
          <w:sz w:val="22"/>
          <w:szCs w:val="22"/>
          <w:lang w:val="en-AU" w:eastAsia="en-AU"/>
        </w:rPr>
      </w:pPr>
    </w:p>
    <w:p w14:paraId="7808484F" w14:textId="77A0E1EE" w:rsidR="009D44E6" w:rsidRDefault="009D44E6" w:rsidP="00E27C6B">
      <w:pPr>
        <w:spacing w:before="0" w:after="0"/>
        <w:ind w:left="0" w:right="0"/>
        <w:rPr>
          <w:rFonts w:ascii="Franklin Gothic Medium" w:hAnsi="Franklin Gothic Medium"/>
          <w:b/>
          <w:bCs/>
          <w:noProof/>
          <w:sz w:val="22"/>
          <w:szCs w:val="22"/>
          <w:lang w:val="en-AU" w:eastAsia="en-AU"/>
        </w:rPr>
      </w:pPr>
    </w:p>
    <w:p w14:paraId="35CCFF3C" w14:textId="6E46653E" w:rsidR="009D44E6" w:rsidRDefault="009D44E6" w:rsidP="00E27C6B">
      <w:pPr>
        <w:spacing w:before="0" w:after="0"/>
        <w:ind w:left="0" w:right="0"/>
        <w:rPr>
          <w:rFonts w:ascii="Franklin Gothic Medium" w:hAnsi="Franklin Gothic Medium"/>
          <w:b/>
          <w:bCs/>
          <w:noProof/>
          <w:sz w:val="22"/>
          <w:szCs w:val="22"/>
          <w:lang w:val="en-AU" w:eastAsia="en-AU"/>
        </w:rPr>
      </w:pPr>
    </w:p>
    <w:p w14:paraId="07E7C8DF" w14:textId="74A8843F" w:rsidR="009D44E6" w:rsidRDefault="009D44E6" w:rsidP="00E27C6B">
      <w:pPr>
        <w:spacing w:before="0" w:after="0"/>
        <w:ind w:left="0" w:right="0"/>
        <w:rPr>
          <w:rFonts w:ascii="Franklin Gothic Medium" w:hAnsi="Franklin Gothic Medium"/>
          <w:b/>
          <w:bCs/>
          <w:noProof/>
          <w:sz w:val="22"/>
          <w:szCs w:val="22"/>
          <w:lang w:val="en-AU" w:eastAsia="en-AU"/>
        </w:rPr>
      </w:pPr>
    </w:p>
    <w:p w14:paraId="60DB655B" w14:textId="3BA19E63" w:rsidR="009D44E6" w:rsidRDefault="009D44E6" w:rsidP="00E27C6B">
      <w:pPr>
        <w:spacing w:before="0" w:after="0"/>
        <w:ind w:left="0" w:right="0"/>
        <w:rPr>
          <w:rFonts w:ascii="Franklin Gothic Medium" w:hAnsi="Franklin Gothic Medium"/>
          <w:b/>
          <w:bCs/>
          <w:noProof/>
          <w:sz w:val="22"/>
          <w:szCs w:val="22"/>
          <w:lang w:val="en-AU" w:eastAsia="en-AU"/>
        </w:rPr>
      </w:pPr>
    </w:p>
    <w:p w14:paraId="42B3661B" w14:textId="40309A82" w:rsidR="009D44E6" w:rsidRDefault="009D44E6" w:rsidP="00E27C6B">
      <w:pPr>
        <w:spacing w:before="0" w:after="0"/>
        <w:ind w:left="0" w:right="0"/>
        <w:rPr>
          <w:rFonts w:ascii="Franklin Gothic Medium" w:hAnsi="Franklin Gothic Medium"/>
          <w:b/>
          <w:bCs/>
          <w:noProof/>
          <w:sz w:val="22"/>
          <w:szCs w:val="22"/>
          <w:lang w:val="en-AU" w:eastAsia="en-AU"/>
        </w:rPr>
      </w:pPr>
    </w:p>
    <w:p w14:paraId="5EA66B02" w14:textId="153FAF73" w:rsidR="009D44E6" w:rsidRDefault="009D44E6" w:rsidP="00E27C6B">
      <w:pPr>
        <w:spacing w:before="0" w:after="0"/>
        <w:ind w:left="0" w:right="0"/>
        <w:rPr>
          <w:rFonts w:ascii="Franklin Gothic Medium" w:hAnsi="Franklin Gothic Medium"/>
          <w:b/>
          <w:bCs/>
          <w:noProof/>
          <w:sz w:val="22"/>
          <w:szCs w:val="22"/>
          <w:lang w:val="en-AU" w:eastAsia="en-AU"/>
        </w:rPr>
      </w:pPr>
    </w:p>
    <w:p w14:paraId="6775437B"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679C47FC"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347DDD88"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6AA139A9"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6C8E83F6"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11B861A7"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7AE0AB4F"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0CE6FB66"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0C7FCE00"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2ED6BDD4"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6D1A0CCE"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544E0D0D"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29ADE8D1"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3C572FCD"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3FF3A8EB" w14:textId="67B2D1AF" w:rsidR="009D44E6" w:rsidRDefault="001025AD" w:rsidP="001B38CD">
      <w:pPr>
        <w:spacing w:before="0" w:after="0"/>
        <w:ind w:left="0" w:right="0"/>
        <w:rPr>
          <w:rFonts w:ascii="Franklin Gothic Medium" w:hAnsi="Franklin Gothic Medium"/>
          <w:i/>
          <w:iCs/>
          <w:noProof/>
          <w:sz w:val="22"/>
          <w:szCs w:val="22"/>
          <w:lang w:val="en-AU" w:eastAsia="en-AU"/>
        </w:rPr>
      </w:pPr>
      <w:r>
        <w:rPr>
          <w:rFonts w:ascii="Franklin Gothic Medium" w:hAnsi="Franklin Gothic Medium"/>
          <w:i/>
          <w:iCs/>
          <w:noProof/>
          <w:sz w:val="22"/>
          <w:szCs w:val="22"/>
          <w:lang w:val="en-AU" w:eastAsia="en-AU"/>
        </w:rPr>
        <w:t xml:space="preserve">Fig: ANZ1.jpg </w:t>
      </w:r>
      <w:r w:rsidR="001B38CD">
        <w:rPr>
          <w:rFonts w:ascii="Franklin Gothic Medium" w:hAnsi="Franklin Gothic Medium"/>
          <w:i/>
          <w:iCs/>
          <w:noProof/>
          <w:sz w:val="22"/>
          <w:szCs w:val="22"/>
          <w:lang w:val="en-AU" w:eastAsia="en-AU"/>
        </w:rPr>
        <w:t xml:space="preserve">(resized for the report)                                                                    </w:t>
      </w:r>
      <w:r w:rsidR="001B38CD">
        <w:rPr>
          <w:rFonts w:ascii="Franklin Gothic Medium" w:hAnsi="Franklin Gothic Medium"/>
          <w:i/>
          <w:iCs/>
          <w:noProof/>
          <w:sz w:val="22"/>
          <w:szCs w:val="22"/>
          <w:lang w:val="en-AU" w:eastAsia="en-AU"/>
        </w:rPr>
        <w:t>Fig: ANZ</w:t>
      </w:r>
      <w:r w:rsidR="001B38CD">
        <w:rPr>
          <w:rFonts w:ascii="Franklin Gothic Medium" w:hAnsi="Franklin Gothic Medium"/>
          <w:i/>
          <w:iCs/>
          <w:noProof/>
          <w:sz w:val="22"/>
          <w:szCs w:val="22"/>
          <w:lang w:val="en-AU" w:eastAsia="en-AU"/>
        </w:rPr>
        <w:t>2</w:t>
      </w:r>
      <w:r w:rsidR="001B38CD">
        <w:rPr>
          <w:rFonts w:ascii="Franklin Gothic Medium" w:hAnsi="Franklin Gothic Medium"/>
          <w:i/>
          <w:iCs/>
          <w:noProof/>
          <w:sz w:val="22"/>
          <w:szCs w:val="22"/>
          <w:lang w:val="en-AU" w:eastAsia="en-AU"/>
        </w:rPr>
        <w:t>.jpg (resized for the report</w:t>
      </w:r>
      <w:r w:rsidR="001B38CD">
        <w:rPr>
          <w:rFonts w:ascii="Franklin Gothic Medium" w:hAnsi="Franklin Gothic Medium"/>
          <w:i/>
          <w:iCs/>
          <w:noProof/>
          <w:sz w:val="22"/>
          <w:szCs w:val="22"/>
          <w:lang w:val="en-AU" w:eastAsia="en-AU"/>
        </w:rPr>
        <w:t xml:space="preserve">.)                                                               </w:t>
      </w:r>
    </w:p>
    <w:p w14:paraId="7D0D421D" w14:textId="77777777" w:rsidR="001B38CD" w:rsidRDefault="001B38CD" w:rsidP="001025AD">
      <w:pPr>
        <w:spacing w:before="0" w:after="0"/>
        <w:ind w:left="0" w:right="0"/>
        <w:jc w:val="center"/>
        <w:rPr>
          <w:rFonts w:ascii="Franklin Gothic Medium" w:hAnsi="Franklin Gothic Medium"/>
          <w:i/>
          <w:iCs/>
          <w:noProof/>
          <w:sz w:val="22"/>
          <w:szCs w:val="22"/>
          <w:lang w:val="en-AU" w:eastAsia="en-AU"/>
        </w:rPr>
      </w:pPr>
    </w:p>
    <w:p w14:paraId="39897B57" w14:textId="77777777" w:rsidR="001B38CD" w:rsidRDefault="001B38CD" w:rsidP="001025AD">
      <w:pPr>
        <w:spacing w:before="0" w:after="0"/>
        <w:ind w:left="0" w:right="0"/>
        <w:jc w:val="center"/>
        <w:rPr>
          <w:rFonts w:ascii="Franklin Gothic Medium" w:hAnsi="Franklin Gothic Medium"/>
          <w:i/>
          <w:iCs/>
          <w:noProof/>
          <w:sz w:val="22"/>
          <w:szCs w:val="22"/>
          <w:lang w:val="en-AU" w:eastAsia="en-AU"/>
        </w:rPr>
      </w:pPr>
    </w:p>
    <w:p w14:paraId="3C76A25F" w14:textId="471119DA" w:rsidR="001B38CD" w:rsidRPr="001025AD" w:rsidRDefault="001B38CD" w:rsidP="001025AD">
      <w:pPr>
        <w:spacing w:before="0" w:after="0"/>
        <w:ind w:left="0" w:right="0"/>
        <w:jc w:val="center"/>
        <w:rPr>
          <w:rFonts w:ascii="Franklin Gothic Medium" w:hAnsi="Franklin Gothic Medium"/>
          <w:i/>
          <w:iCs/>
          <w:noProof/>
          <w:sz w:val="22"/>
          <w:szCs w:val="22"/>
          <w:lang w:val="en-AU" w:eastAsia="en-AU"/>
        </w:rPr>
      </w:pPr>
    </w:p>
    <w:p w14:paraId="0D3497A4" w14:textId="77777777" w:rsidR="009D44E6" w:rsidRDefault="009D44E6" w:rsidP="00E27C6B">
      <w:pPr>
        <w:spacing w:before="0" w:after="0"/>
        <w:ind w:left="0" w:right="0"/>
        <w:rPr>
          <w:rFonts w:ascii="Franklin Gothic Medium" w:hAnsi="Franklin Gothic Medium"/>
          <w:b/>
          <w:bCs/>
          <w:noProof/>
          <w:sz w:val="22"/>
          <w:szCs w:val="22"/>
          <w:lang w:val="en-AU" w:eastAsia="en-AU"/>
        </w:rPr>
      </w:pPr>
    </w:p>
    <w:p w14:paraId="42B670F9"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06FE7CD"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CAD5E04"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1557225"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9E55BC3"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4D233BB"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EBA9804"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6A80DA00"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3FBA6B4B"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02B79CC7"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5AC4C5DD"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557E2006"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A32EEF6"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704A9D7"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0794DA7"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387DF349"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E28720E"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3B3452C9"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23807762"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07DCFAE1"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340BEDFE"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07FBB439"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7C3EE55B"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4023B79B"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5541617"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69FA7F4"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08C22BE8"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582AAC4B"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2F31E0A8" w14:textId="77777777" w:rsidR="001025AD" w:rsidRDefault="001025AD" w:rsidP="00E27C6B">
      <w:pPr>
        <w:spacing w:before="0" w:after="0"/>
        <w:ind w:left="0" w:right="0"/>
        <w:rPr>
          <w:rFonts w:ascii="Franklin Gothic Medium" w:hAnsi="Franklin Gothic Medium"/>
          <w:b/>
          <w:bCs/>
          <w:noProof/>
          <w:sz w:val="22"/>
          <w:szCs w:val="22"/>
          <w:lang w:val="en-AU" w:eastAsia="en-AU"/>
        </w:rPr>
      </w:pPr>
    </w:p>
    <w:p w14:paraId="1F2BCC9C" w14:textId="01A40A87"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3: </w:t>
      </w:r>
    </w:p>
    <w:p w14:paraId="6E553BFC"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2D759460"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downloaded a suspicious document called "how-to-commit-crimes.docx"</w:t>
      </w:r>
    </w:p>
    <w:p w14:paraId="40B378F3" w14:textId="37421764"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Find the contents of this file and include it in your report.</w:t>
      </w:r>
    </w:p>
    <w:p w14:paraId="7AB2503D" w14:textId="77777777" w:rsidR="001B38CD" w:rsidRDefault="001B38CD" w:rsidP="001B38CD">
      <w:pPr>
        <w:spacing w:before="0" w:after="0"/>
        <w:ind w:right="0"/>
        <w:rPr>
          <w:rFonts w:ascii="Franklin Gothic Medium" w:hAnsi="Franklin Gothic Medium" w:cs="Calibri"/>
          <w:i/>
          <w:iCs/>
          <w:sz w:val="22"/>
          <w:szCs w:val="22"/>
        </w:rPr>
      </w:pPr>
    </w:p>
    <w:p w14:paraId="518027E9" w14:textId="4520EAC0" w:rsidR="001B38CD" w:rsidRDefault="001B38CD" w:rsidP="001B38CD">
      <w:pPr>
        <w:spacing w:before="0" w:after="0"/>
        <w:ind w:left="0" w:right="0"/>
        <w:rPr>
          <w:rFonts w:ascii="Calibri" w:eastAsia="Calibri" w:hAnsi="Calibri" w:cs="Calibri"/>
        </w:rPr>
      </w:pPr>
      <w:r>
        <w:rPr>
          <w:rFonts w:ascii="Calibri" w:eastAsia="Calibri" w:hAnsi="Calibri" w:cs="Calibri"/>
        </w:rPr>
        <w:t xml:space="preserve">I have analyzed the provided packet capture file using the free network analysis tool Wireshark. </w:t>
      </w:r>
      <w:r>
        <w:rPr>
          <w:rFonts w:ascii="Calibri" w:eastAsia="Calibri" w:hAnsi="Calibri" w:cs="Calibri"/>
        </w:rPr>
        <w:br/>
        <w:t xml:space="preserve">I was able to put “http” into the filter field in order to filter the network traffic to only see HTTP packets. </w:t>
      </w:r>
      <w:r>
        <w:rPr>
          <w:rFonts w:ascii="Calibri" w:eastAsia="Calibri" w:hAnsi="Calibri" w:cs="Calibri"/>
        </w:rPr>
        <w:br/>
        <w:t xml:space="preserve">This view let me see some interesting http GET requests, which indicate that the user specifically requests information, including one for </w:t>
      </w:r>
      <w:r>
        <w:rPr>
          <w:rFonts w:ascii="Calibri" w:eastAsia="Calibri" w:hAnsi="Calibri" w:cs="Calibri"/>
        </w:rPr>
        <w:t xml:space="preserve">how-to-commit-crimes.docx. </w:t>
      </w:r>
    </w:p>
    <w:p w14:paraId="4E402FE1" w14:textId="409C6087" w:rsidR="00BC11B9" w:rsidRDefault="001B38CD" w:rsidP="001B38CD">
      <w:pPr>
        <w:spacing w:before="0" w:after="0"/>
        <w:ind w:left="0" w:right="0"/>
        <w:rPr>
          <w:rFonts w:ascii="Calibri" w:eastAsia="Calibri" w:hAnsi="Calibri" w:cs="Calibri"/>
        </w:rPr>
      </w:pPr>
      <w:r>
        <w:rPr>
          <w:rFonts w:ascii="Calibri" w:eastAsia="Calibri" w:hAnsi="Calibri" w:cs="Calibri"/>
        </w:rPr>
        <w:t>To investigate this image download further, I viewed its TCP stream to see what I could find.</w:t>
      </w:r>
      <w:r>
        <w:rPr>
          <w:rFonts w:ascii="Calibri" w:eastAsia="Calibri" w:hAnsi="Calibri" w:cs="Calibri"/>
        </w:rPr>
        <w:br/>
        <w:t>Looking through the data in the TCP stream showed that this get request</w:t>
      </w:r>
      <w:r>
        <w:rPr>
          <w:rFonts w:ascii="Calibri" w:eastAsia="Calibri" w:hAnsi="Calibri" w:cs="Calibri"/>
        </w:rPr>
        <w:t xml:space="preserve"> downloaded a suspicious document called “how-to-commit-crimes.docx”</w:t>
      </w:r>
      <w:r>
        <w:rPr>
          <w:rFonts w:ascii="Calibri" w:eastAsia="Calibri" w:hAnsi="Calibri" w:cs="Calibri"/>
        </w:rPr>
        <w:t xml:space="preserve">. We then open the </w:t>
      </w:r>
      <w:r w:rsidR="00BC11B9">
        <w:rPr>
          <w:rFonts w:ascii="Calibri" w:eastAsia="Calibri" w:hAnsi="Calibri" w:cs="Calibri"/>
        </w:rPr>
        <w:t>ASCII</w:t>
      </w:r>
      <w:r>
        <w:rPr>
          <w:rFonts w:ascii="Calibri" w:eastAsia="Calibri" w:hAnsi="Calibri" w:cs="Calibri"/>
        </w:rPr>
        <w:t xml:space="preserve"> files of the </w:t>
      </w:r>
      <w:r>
        <w:rPr>
          <w:rFonts w:ascii="Calibri" w:eastAsia="Calibri" w:hAnsi="Calibri" w:cs="Calibri"/>
        </w:rPr>
        <w:t>document</w:t>
      </w:r>
      <w:r>
        <w:rPr>
          <w:rFonts w:ascii="Calibri" w:eastAsia="Calibri" w:hAnsi="Calibri" w:cs="Calibri"/>
        </w:rPr>
        <w:t xml:space="preserve"> </w:t>
      </w:r>
      <w:r w:rsidR="00BC11B9">
        <w:rPr>
          <w:rFonts w:ascii="Calibri" w:eastAsia="Calibri" w:hAnsi="Calibri" w:cs="Calibri"/>
        </w:rPr>
        <w:t>in which we find the contents of the file written as:</w:t>
      </w:r>
    </w:p>
    <w:p w14:paraId="6BF1DF63" w14:textId="77777777" w:rsidR="00BC11B9" w:rsidRDefault="00BC11B9" w:rsidP="001B38CD">
      <w:pPr>
        <w:spacing w:before="0" w:after="0"/>
        <w:ind w:left="0" w:right="0"/>
        <w:rPr>
          <w:rFonts w:ascii="Calibri" w:eastAsia="Calibri" w:hAnsi="Calibri" w:cs="Calibri"/>
        </w:rPr>
      </w:pPr>
    </w:p>
    <w:p w14:paraId="24908946" w14:textId="77777777" w:rsidR="00BC11B9" w:rsidRPr="00BC11B9" w:rsidRDefault="00BC11B9" w:rsidP="00BC11B9">
      <w:pPr>
        <w:pStyle w:val="ListParagraph"/>
        <w:numPr>
          <w:ilvl w:val="0"/>
          <w:numId w:val="6"/>
        </w:numPr>
        <w:spacing w:before="0" w:after="0"/>
        <w:ind w:right="0"/>
        <w:rPr>
          <w:rFonts w:ascii="Calibri" w:eastAsia="Calibri" w:hAnsi="Calibri" w:cs="Calibri"/>
        </w:rPr>
      </w:pPr>
      <w:r w:rsidRPr="00BC11B9">
        <w:rPr>
          <w:rFonts w:ascii="Calibri" w:eastAsia="Calibri" w:hAnsi="Calibri" w:cs="Calibri"/>
        </w:rPr>
        <w:t>Step 1: Find target</w:t>
      </w:r>
    </w:p>
    <w:p w14:paraId="26F947E0" w14:textId="77777777" w:rsidR="00BC11B9" w:rsidRDefault="00BC11B9" w:rsidP="00BC11B9">
      <w:pPr>
        <w:pStyle w:val="ListParagraph"/>
        <w:numPr>
          <w:ilvl w:val="0"/>
          <w:numId w:val="6"/>
        </w:numPr>
        <w:spacing w:before="0" w:after="0"/>
        <w:ind w:right="0"/>
        <w:rPr>
          <w:rFonts w:ascii="Calibri" w:eastAsia="Calibri" w:hAnsi="Calibri" w:cs="Calibri"/>
        </w:rPr>
      </w:pPr>
      <w:r w:rsidRPr="00BC11B9">
        <w:rPr>
          <w:rFonts w:ascii="Calibri" w:eastAsia="Calibri" w:hAnsi="Calibri" w:cs="Calibri"/>
        </w:rPr>
        <w:t>Step 2: Hack them</w:t>
      </w:r>
    </w:p>
    <w:p w14:paraId="48275963" w14:textId="444721E9" w:rsidR="00BC11B9" w:rsidRDefault="00BC11B9" w:rsidP="00BC11B9">
      <w:pPr>
        <w:pStyle w:val="ListParagraph"/>
        <w:spacing w:before="0" w:after="0"/>
        <w:ind w:left="1080" w:right="0"/>
        <w:rPr>
          <w:rFonts w:ascii="Calibri" w:eastAsia="Calibri" w:hAnsi="Calibri" w:cs="Calibri"/>
        </w:rPr>
      </w:pPr>
      <w:r w:rsidRPr="00BC11B9">
        <w:rPr>
          <w:rFonts w:ascii="Calibri" w:eastAsia="Calibri" w:hAnsi="Calibri" w:cs="Calibri"/>
        </w:rPr>
        <w:t>This is a suspicious document.</w:t>
      </w:r>
    </w:p>
    <w:p w14:paraId="2E566251" w14:textId="77777777" w:rsidR="00BC11B9" w:rsidRDefault="00BC11B9" w:rsidP="00BC11B9">
      <w:pPr>
        <w:pStyle w:val="ListParagraph"/>
        <w:spacing w:before="0" w:after="0"/>
        <w:ind w:left="1080" w:right="0"/>
        <w:rPr>
          <w:rFonts w:ascii="Calibri" w:eastAsia="Calibri" w:hAnsi="Calibri" w:cs="Calibri"/>
        </w:rPr>
      </w:pPr>
    </w:p>
    <w:p w14:paraId="7D042756" w14:textId="42E68370" w:rsidR="00BC11B9" w:rsidRDefault="00BC11B9" w:rsidP="00BC11B9">
      <w:pPr>
        <w:pStyle w:val="ListParagraph"/>
        <w:spacing w:before="0" w:after="0"/>
        <w:ind w:left="1080" w:right="0"/>
        <w:jc w:val="center"/>
        <w:rPr>
          <w:rFonts w:ascii="Calibri" w:eastAsia="Calibri" w:hAnsi="Calibri" w:cs="Calibri"/>
        </w:rPr>
      </w:pPr>
      <w:r w:rsidRPr="00BC11B9">
        <w:rPr>
          <w:rFonts w:ascii="Calibri" w:eastAsia="Calibri" w:hAnsi="Calibri" w:cs="Calibri"/>
        </w:rPr>
        <w:drawing>
          <wp:inline distT="0" distB="0" distL="0" distR="0" wp14:anchorId="204D3DE0" wp14:editId="4E4B7A37">
            <wp:extent cx="3778762" cy="2901950"/>
            <wp:effectExtent l="0" t="0" r="0" b="0"/>
            <wp:docPr id="4614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5524" name=""/>
                    <pic:cNvPicPr/>
                  </pic:nvPicPr>
                  <pic:blipFill>
                    <a:blip r:embed="rId16"/>
                    <a:stretch>
                      <a:fillRect/>
                    </a:stretch>
                  </pic:blipFill>
                  <pic:spPr>
                    <a:xfrm>
                      <a:off x="0" y="0"/>
                      <a:ext cx="3782292" cy="2904661"/>
                    </a:xfrm>
                    <a:prstGeom prst="rect">
                      <a:avLst/>
                    </a:prstGeom>
                  </pic:spPr>
                </pic:pic>
              </a:graphicData>
            </a:graphic>
          </wp:inline>
        </w:drawing>
      </w:r>
    </w:p>
    <w:p w14:paraId="4AEA5993" w14:textId="77777777" w:rsidR="00BC11B9" w:rsidRDefault="00BC11B9" w:rsidP="00BC11B9">
      <w:pPr>
        <w:pStyle w:val="ListParagraph"/>
        <w:spacing w:before="0" w:after="0"/>
        <w:ind w:left="1080" w:right="0"/>
        <w:jc w:val="center"/>
        <w:rPr>
          <w:rFonts w:ascii="Calibri" w:eastAsia="Calibri" w:hAnsi="Calibri" w:cs="Calibri"/>
        </w:rPr>
      </w:pPr>
    </w:p>
    <w:p w14:paraId="51420658" w14:textId="7D69F92A" w:rsidR="00BC11B9" w:rsidRPr="00BC11B9" w:rsidRDefault="00BC11B9" w:rsidP="00BC11B9">
      <w:pPr>
        <w:pStyle w:val="ListParagraph"/>
        <w:spacing w:before="0" w:after="0"/>
        <w:ind w:left="1080" w:right="0"/>
        <w:jc w:val="center"/>
        <w:rPr>
          <w:rFonts w:ascii="Calibri" w:eastAsia="Calibri" w:hAnsi="Calibri" w:cs="Calibri"/>
          <w:i/>
          <w:iCs/>
        </w:rPr>
      </w:pPr>
      <w:r>
        <w:rPr>
          <w:rFonts w:ascii="Calibri" w:eastAsia="Calibri" w:hAnsi="Calibri" w:cs="Calibri"/>
          <w:i/>
          <w:iCs/>
        </w:rPr>
        <w:t>Fig: ASCII view of “how-to-commit-crimes.docx” file</w:t>
      </w:r>
    </w:p>
    <w:p w14:paraId="1AF4D7CE" w14:textId="705E06FD" w:rsidR="00BC11B9" w:rsidRPr="00BC11B9" w:rsidRDefault="00BC11B9" w:rsidP="00BC11B9">
      <w:pPr>
        <w:pStyle w:val="ListParagraph"/>
        <w:spacing w:before="0" w:after="0"/>
        <w:ind w:left="1080" w:right="0"/>
        <w:rPr>
          <w:rFonts w:ascii="Calibri" w:eastAsia="Calibri" w:hAnsi="Calibri" w:cs="Calibri"/>
        </w:rPr>
      </w:pPr>
    </w:p>
    <w:p w14:paraId="5EE45690" w14:textId="77777777" w:rsidR="001B38CD" w:rsidRPr="001B38CD" w:rsidRDefault="001B38CD" w:rsidP="001B38CD">
      <w:pPr>
        <w:spacing w:before="0" w:after="0"/>
        <w:ind w:right="0"/>
        <w:rPr>
          <w:rFonts w:ascii="Franklin Gothic Medium" w:hAnsi="Franklin Gothic Medium" w:cs="Calibri"/>
          <w:i/>
          <w:iCs/>
          <w:sz w:val="22"/>
          <w:szCs w:val="22"/>
        </w:rPr>
      </w:pPr>
    </w:p>
    <w:p w14:paraId="7D881C2F"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262F5906"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4D26D840"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32001CF5"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0DE10F3A"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5FF0EBB9"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0A672CEF"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5935827F"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3F154A5C"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5A6F4E1E"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664EFA00"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00659FFD"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622CCE52" w14:textId="77777777" w:rsidR="001B38CD" w:rsidRDefault="001B38CD" w:rsidP="00E27C6B">
      <w:pPr>
        <w:spacing w:before="0" w:after="0"/>
        <w:ind w:left="0" w:right="0"/>
        <w:rPr>
          <w:rFonts w:ascii="Franklin Gothic Medium" w:hAnsi="Franklin Gothic Medium"/>
          <w:b/>
          <w:bCs/>
          <w:noProof/>
          <w:sz w:val="22"/>
          <w:szCs w:val="22"/>
          <w:lang w:val="en-AU" w:eastAsia="en-AU"/>
        </w:rPr>
      </w:pPr>
    </w:p>
    <w:p w14:paraId="2CE79DD8" w14:textId="4EE27EF1"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4: </w:t>
      </w:r>
    </w:p>
    <w:p w14:paraId="4C9F2D3A"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1EAF880A"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The user accessed 3 pdf documents: </w:t>
      </w:r>
      <w:bookmarkStart w:id="0" w:name="_Hlk138071917"/>
      <w:r w:rsidRPr="00EC114A">
        <w:rPr>
          <w:rFonts w:ascii="Franklin Gothic Medium" w:hAnsi="Franklin Gothic Medium" w:cs="Calibri"/>
          <w:i/>
          <w:iCs/>
          <w:sz w:val="22"/>
          <w:szCs w:val="22"/>
        </w:rPr>
        <w:t>ANZ_Document.pdf, ANZ_Document2.pdf, evil.pdf</w:t>
      </w:r>
      <w:bookmarkEnd w:id="0"/>
    </w:p>
    <w:p w14:paraId="6C12EBA9" w14:textId="1FB0C61B"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and view these documents. </w:t>
      </w:r>
      <w:r w:rsidR="000563E9">
        <w:rPr>
          <w:rFonts w:ascii="Franklin Gothic Medium" w:hAnsi="Franklin Gothic Medium" w:cs="Calibri"/>
          <w:i/>
          <w:iCs/>
          <w:sz w:val="22"/>
          <w:szCs w:val="22"/>
        </w:rPr>
        <w:t xml:space="preserve">Include </w:t>
      </w:r>
      <w:r w:rsidR="003F0CEC">
        <w:rPr>
          <w:rFonts w:ascii="Franklin Gothic Medium" w:hAnsi="Franklin Gothic Medium" w:cs="Calibri"/>
          <w:i/>
          <w:iCs/>
          <w:sz w:val="22"/>
          <w:szCs w:val="22"/>
        </w:rPr>
        <w:t>images</w:t>
      </w:r>
      <w:r w:rsidR="000563E9">
        <w:rPr>
          <w:rFonts w:ascii="Franklin Gothic Medium" w:hAnsi="Franklin Gothic Medium" w:cs="Calibri"/>
          <w:i/>
          <w:iCs/>
          <w:sz w:val="22"/>
          <w:szCs w:val="22"/>
        </w:rPr>
        <w:t xml:space="preserve"> of </w:t>
      </w:r>
      <w:r w:rsidRPr="00EC114A">
        <w:rPr>
          <w:rFonts w:ascii="Franklin Gothic Medium" w:hAnsi="Franklin Gothic Medium" w:cs="Calibri"/>
          <w:i/>
          <w:iCs/>
          <w:sz w:val="22"/>
          <w:szCs w:val="22"/>
        </w:rPr>
        <w:t>them in your report.</w:t>
      </w:r>
    </w:p>
    <w:p w14:paraId="0B6FF4C2" w14:textId="77777777" w:rsidR="00BC11B9" w:rsidRDefault="00BC11B9" w:rsidP="00BC11B9">
      <w:pPr>
        <w:pStyle w:val="ListParagraph"/>
        <w:spacing w:before="0" w:after="0"/>
        <w:ind w:right="0"/>
        <w:rPr>
          <w:rFonts w:ascii="Franklin Gothic Medium" w:hAnsi="Franklin Gothic Medium" w:cs="Calibri"/>
          <w:i/>
          <w:iCs/>
          <w:sz w:val="22"/>
          <w:szCs w:val="22"/>
        </w:rPr>
      </w:pPr>
    </w:p>
    <w:p w14:paraId="5CF0ECEE" w14:textId="77777777" w:rsidR="00BC11B9" w:rsidRPr="00EC114A" w:rsidRDefault="00BC11B9" w:rsidP="00BC11B9">
      <w:pPr>
        <w:pStyle w:val="ListParagraph"/>
        <w:spacing w:before="0" w:after="0"/>
        <w:ind w:right="0"/>
        <w:rPr>
          <w:rFonts w:ascii="Franklin Gothic Medium" w:hAnsi="Franklin Gothic Medium" w:cs="Calibri"/>
          <w:i/>
          <w:iCs/>
          <w:sz w:val="22"/>
          <w:szCs w:val="22"/>
        </w:rPr>
      </w:pPr>
    </w:p>
    <w:p w14:paraId="39EB8CCF" w14:textId="4828F981" w:rsidR="00BC11B9" w:rsidRDefault="00BC11B9" w:rsidP="00BC11B9">
      <w:pPr>
        <w:spacing w:before="0" w:after="0"/>
        <w:ind w:left="0" w:right="0"/>
        <w:rPr>
          <w:rFonts w:ascii="Calibri" w:eastAsia="Calibri" w:hAnsi="Calibri" w:cs="Calibri"/>
        </w:rPr>
      </w:pPr>
      <w:r>
        <w:rPr>
          <w:rFonts w:ascii="Calibri" w:eastAsia="Calibri" w:hAnsi="Calibri" w:cs="Calibri"/>
        </w:rPr>
        <w:t xml:space="preserve">I have analyzed the provided packet capture file using the free network analysis tool Wireshark. </w:t>
      </w:r>
      <w:r>
        <w:rPr>
          <w:rFonts w:ascii="Calibri" w:eastAsia="Calibri" w:hAnsi="Calibri" w:cs="Calibri"/>
        </w:rPr>
        <w:br/>
        <w:t xml:space="preserve">I was able to put “http” into the filter field in order to filter the network traffic to only see HTTP packets. </w:t>
      </w:r>
      <w:r>
        <w:rPr>
          <w:rFonts w:ascii="Calibri" w:eastAsia="Calibri" w:hAnsi="Calibri" w:cs="Calibri"/>
        </w:rPr>
        <w:br/>
        <w:t xml:space="preserve">This view let me see some interesting http GET requests, which indicate that the user specifically requests information, including </w:t>
      </w:r>
      <w:r>
        <w:rPr>
          <w:rFonts w:ascii="Calibri" w:eastAsia="Calibri" w:hAnsi="Calibri" w:cs="Calibri"/>
        </w:rPr>
        <w:t>the ones for</w:t>
      </w:r>
      <w:r>
        <w:rPr>
          <w:rFonts w:ascii="Calibri" w:eastAsia="Calibri" w:hAnsi="Calibri" w:cs="Calibri"/>
        </w:rPr>
        <w:t xml:space="preserve"> </w:t>
      </w:r>
      <w:r w:rsidR="006A409B" w:rsidRPr="006A409B">
        <w:rPr>
          <w:rFonts w:ascii="Calibri" w:eastAsia="Calibri" w:hAnsi="Calibri" w:cs="Calibri"/>
        </w:rPr>
        <w:t>ANZ_Document.pdf, ANZ_Document2.pdf, evil.pdf</w:t>
      </w:r>
      <w:r>
        <w:rPr>
          <w:rFonts w:ascii="Calibri" w:eastAsia="Calibri" w:hAnsi="Calibri" w:cs="Calibri"/>
        </w:rPr>
        <w:t xml:space="preserve">. </w:t>
      </w:r>
    </w:p>
    <w:p w14:paraId="040E67E5" w14:textId="77777777" w:rsidR="00BC11B9" w:rsidRDefault="00BC11B9" w:rsidP="00BC11B9">
      <w:pPr>
        <w:spacing w:before="0" w:after="0"/>
        <w:ind w:left="0" w:right="0"/>
        <w:rPr>
          <w:rFonts w:ascii="Calibri" w:eastAsia="Calibri" w:hAnsi="Calibri" w:cs="Calibri"/>
        </w:rPr>
      </w:pPr>
    </w:p>
    <w:p w14:paraId="1E3F8895" w14:textId="5E92C983" w:rsidR="006A409B" w:rsidRDefault="00BC11B9" w:rsidP="006A409B">
      <w:pPr>
        <w:spacing w:before="0" w:after="0"/>
        <w:ind w:left="0" w:right="0"/>
        <w:rPr>
          <w:rFonts w:ascii="Calibri" w:eastAsia="Calibri" w:hAnsi="Calibri" w:cs="Calibri"/>
        </w:rPr>
      </w:pPr>
      <w:r>
        <w:rPr>
          <w:rFonts w:ascii="Calibri" w:eastAsia="Calibri" w:hAnsi="Calibri" w:cs="Calibri"/>
        </w:rPr>
        <w:t xml:space="preserve">To investigate this image download further, I viewed its TCP stream </w:t>
      </w:r>
      <w:r w:rsidR="006A409B">
        <w:rPr>
          <w:rFonts w:ascii="Calibri" w:eastAsia="Calibri" w:hAnsi="Calibri" w:cs="Calibri"/>
        </w:rPr>
        <w:t xml:space="preserve">of each file separately </w:t>
      </w:r>
      <w:r>
        <w:rPr>
          <w:rFonts w:ascii="Calibri" w:eastAsia="Calibri" w:hAnsi="Calibri" w:cs="Calibri"/>
        </w:rPr>
        <w:t>to see what I could find.</w:t>
      </w:r>
      <w:r w:rsidR="00145D1C">
        <w:rPr>
          <w:rFonts w:ascii="Calibri" w:eastAsia="Calibri" w:hAnsi="Calibri" w:cs="Calibri"/>
        </w:rPr>
        <w:t xml:space="preserve"> </w:t>
      </w:r>
      <w:r>
        <w:rPr>
          <w:rFonts w:ascii="Calibri" w:eastAsia="Calibri" w:hAnsi="Calibri" w:cs="Calibri"/>
        </w:rPr>
        <w:t xml:space="preserve">Looking through the data in the TCP stream showed that </w:t>
      </w:r>
      <w:r w:rsidR="006A409B">
        <w:rPr>
          <w:rFonts w:ascii="Calibri" w:eastAsia="Calibri" w:hAnsi="Calibri" w:cs="Calibri"/>
        </w:rPr>
        <w:t>the user accessed</w:t>
      </w:r>
      <w:r>
        <w:rPr>
          <w:rFonts w:ascii="Calibri" w:eastAsia="Calibri" w:hAnsi="Calibri" w:cs="Calibri"/>
        </w:rPr>
        <w:t xml:space="preserve"> </w:t>
      </w:r>
      <w:r w:rsidR="006A409B">
        <w:rPr>
          <w:rFonts w:ascii="Calibri" w:eastAsia="Calibri" w:hAnsi="Calibri" w:cs="Calibri"/>
        </w:rPr>
        <w:t xml:space="preserve">all three </w:t>
      </w:r>
      <w:r>
        <w:rPr>
          <w:rFonts w:ascii="Calibri" w:eastAsia="Calibri" w:hAnsi="Calibri" w:cs="Calibri"/>
        </w:rPr>
        <w:t xml:space="preserve">suspicious </w:t>
      </w:r>
      <w:r w:rsidR="006A409B">
        <w:rPr>
          <w:rFonts w:ascii="Calibri" w:eastAsia="Calibri" w:hAnsi="Calibri" w:cs="Calibri"/>
        </w:rPr>
        <w:t xml:space="preserve">PDFs. We then move onto the Hex view of files one at a time and type in the file signature value of PDF file in the Find dialogue box which is “25 50 44 46”. We copy the Hex data all the way to the end of the file. The copied data is then copied into the </w:t>
      </w:r>
      <w:proofErr w:type="spellStart"/>
      <w:r w:rsidR="006A409B">
        <w:rPr>
          <w:rFonts w:ascii="Calibri" w:eastAsia="Calibri" w:hAnsi="Calibri" w:cs="Calibri"/>
        </w:rPr>
        <w:t>HxD</w:t>
      </w:r>
      <w:proofErr w:type="spellEnd"/>
      <w:r w:rsidR="006A409B">
        <w:rPr>
          <w:rFonts w:ascii="Calibri" w:eastAsia="Calibri" w:hAnsi="Calibri" w:cs="Calibri"/>
        </w:rPr>
        <w:t xml:space="preserve"> 64 editor and is saved as a pdf file.</w:t>
      </w:r>
    </w:p>
    <w:p w14:paraId="13E12AA4" w14:textId="77777777" w:rsidR="006A409B" w:rsidRDefault="006A409B" w:rsidP="006A409B">
      <w:pPr>
        <w:spacing w:before="0" w:after="0"/>
        <w:ind w:left="0" w:right="0"/>
        <w:rPr>
          <w:rFonts w:ascii="Calibri" w:eastAsia="Calibri" w:hAnsi="Calibri" w:cs="Calibri"/>
        </w:rPr>
      </w:pPr>
    </w:p>
    <w:p w14:paraId="31B2A46F" w14:textId="358E4747" w:rsidR="006A409B" w:rsidRDefault="006A409B" w:rsidP="006A409B">
      <w:pPr>
        <w:spacing w:before="0" w:after="0"/>
        <w:ind w:left="0" w:right="0"/>
        <w:rPr>
          <w:rFonts w:ascii="Calibri" w:eastAsia="Calibri" w:hAnsi="Calibri" w:cs="Calibri"/>
        </w:rPr>
      </w:pPr>
      <w:r>
        <w:rPr>
          <w:rFonts w:ascii="Calibri" w:eastAsia="Calibri" w:hAnsi="Calibri" w:cs="Calibri"/>
        </w:rPr>
        <w:t xml:space="preserve">The above procedure is repeated for </w:t>
      </w:r>
      <w:r w:rsidR="00145D1C">
        <w:rPr>
          <w:rFonts w:ascii="Calibri" w:eastAsia="Calibri" w:hAnsi="Calibri" w:cs="Calibri"/>
        </w:rPr>
        <w:t>the other two</w:t>
      </w:r>
      <w:r>
        <w:rPr>
          <w:rFonts w:ascii="Calibri" w:eastAsia="Calibri" w:hAnsi="Calibri" w:cs="Calibri"/>
        </w:rPr>
        <w:t xml:space="preserve"> succeeding files.</w:t>
      </w:r>
    </w:p>
    <w:p w14:paraId="02B528BF" w14:textId="77777777" w:rsidR="006A409B" w:rsidRDefault="006A409B" w:rsidP="006A409B">
      <w:pPr>
        <w:spacing w:before="0" w:after="0"/>
        <w:ind w:left="0" w:right="0"/>
        <w:rPr>
          <w:rFonts w:ascii="Calibri" w:eastAsia="Calibri" w:hAnsi="Calibri" w:cs="Calibri"/>
        </w:rPr>
      </w:pPr>
    </w:p>
    <w:p w14:paraId="5004BA46" w14:textId="38565A0D" w:rsidR="006A409B" w:rsidRDefault="006A409B" w:rsidP="006A409B">
      <w:pPr>
        <w:spacing w:before="0" w:after="0"/>
        <w:ind w:left="0" w:right="0"/>
        <w:rPr>
          <w:rFonts w:ascii="Calibri" w:eastAsia="Calibri" w:hAnsi="Calibri" w:cs="Calibri"/>
        </w:rPr>
      </w:pPr>
      <w:r>
        <w:rPr>
          <w:rFonts w:ascii="Calibri" w:eastAsia="Calibri" w:hAnsi="Calibri" w:cs="Calibri"/>
        </w:rPr>
        <w:t>The images of the extracted PDF files are attached below</w:t>
      </w:r>
    </w:p>
    <w:p w14:paraId="449BC564" w14:textId="77777777" w:rsidR="006A409B" w:rsidRDefault="006A409B" w:rsidP="006A409B">
      <w:pPr>
        <w:spacing w:before="0" w:after="0"/>
        <w:ind w:left="0" w:right="0"/>
        <w:rPr>
          <w:rFonts w:ascii="Calibri" w:eastAsia="Calibri" w:hAnsi="Calibri" w:cs="Calibri"/>
        </w:rPr>
      </w:pPr>
    </w:p>
    <w:p w14:paraId="1FBB92AE" w14:textId="77777777" w:rsidR="006A409B" w:rsidRPr="006A409B" w:rsidRDefault="006A409B" w:rsidP="006A409B">
      <w:pPr>
        <w:spacing w:before="0" w:after="0"/>
        <w:ind w:left="0" w:right="0"/>
        <w:rPr>
          <w:rFonts w:ascii="Calibri" w:eastAsia="Calibri" w:hAnsi="Calibri" w:cs="Calibri"/>
        </w:rPr>
      </w:pPr>
    </w:p>
    <w:p w14:paraId="2BBAD8D7" w14:textId="77777777" w:rsidR="00BC11B9" w:rsidRDefault="00BC11B9" w:rsidP="00F33DD2">
      <w:pPr>
        <w:pStyle w:val="ListParagraph"/>
        <w:spacing w:before="0" w:after="0"/>
        <w:ind w:right="0"/>
        <w:rPr>
          <w:rFonts w:ascii="Calibri" w:eastAsia="Times New Roman" w:hAnsi="Calibri" w:cs="Calibri"/>
          <w:color w:val="auto"/>
          <w:kern w:val="0"/>
          <w:szCs w:val="24"/>
          <w:lang w:val="en-IN" w:eastAsia="en-IN"/>
        </w:rPr>
      </w:pPr>
    </w:p>
    <w:p w14:paraId="6CE12EC0" w14:textId="77777777" w:rsidR="006A409B" w:rsidRDefault="006A409B" w:rsidP="00F33DD2">
      <w:pPr>
        <w:pStyle w:val="ListParagraph"/>
        <w:spacing w:before="0" w:after="0"/>
        <w:ind w:right="0"/>
        <w:rPr>
          <w:rFonts w:ascii="Franklin Gothic Medium" w:hAnsi="Franklin Gothic Medium" w:cs="Calibri"/>
          <w:i/>
          <w:iCs/>
          <w:sz w:val="22"/>
          <w:szCs w:val="22"/>
        </w:rPr>
      </w:pPr>
    </w:p>
    <w:p w14:paraId="1914082B"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CAF180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E8CF0DE"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D803F55"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83181EC"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DC0FF03" w14:textId="0A03C3F8" w:rsidR="00BC11B9" w:rsidRDefault="000D425F" w:rsidP="00F33DD2">
      <w:pPr>
        <w:pStyle w:val="ListParagraph"/>
        <w:spacing w:before="0" w:after="0"/>
        <w:ind w:right="0"/>
        <w:rPr>
          <w:rFonts w:ascii="Franklin Gothic Medium" w:hAnsi="Franklin Gothic Medium" w:cs="Calibri"/>
          <w:i/>
          <w:iCs/>
          <w:sz w:val="22"/>
          <w:szCs w:val="22"/>
        </w:rPr>
      </w:pPr>
      <w:r w:rsidRPr="000D425F">
        <w:rPr>
          <w:rFonts w:ascii="Franklin Gothic Medium" w:hAnsi="Franklin Gothic Medium" w:cs="Calibri"/>
          <w:i/>
          <w:iCs/>
          <w:sz w:val="22"/>
          <w:szCs w:val="22"/>
        </w:rPr>
        <w:lastRenderedPageBreak/>
        <w:drawing>
          <wp:anchor distT="0" distB="0" distL="114300" distR="114300" simplePos="0" relativeHeight="251666432" behindDoc="0" locked="0" layoutInCell="1" allowOverlap="1" wp14:anchorId="4D81B086" wp14:editId="4DCAF42C">
            <wp:simplePos x="914400" y="654050"/>
            <wp:positionH relativeFrom="margin">
              <wp:align>center</wp:align>
            </wp:positionH>
            <wp:positionV relativeFrom="margin">
              <wp:align>center</wp:align>
            </wp:positionV>
            <wp:extent cx="3017414" cy="4127500"/>
            <wp:effectExtent l="0" t="0" r="0" b="6350"/>
            <wp:wrapSquare wrapText="bothSides"/>
            <wp:docPr id="158693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32837" name=""/>
                    <pic:cNvPicPr/>
                  </pic:nvPicPr>
                  <pic:blipFill>
                    <a:blip r:embed="rId17">
                      <a:extLst>
                        <a:ext uri="{28A0092B-C50C-407E-A947-70E740481C1C}">
                          <a14:useLocalDpi xmlns:a14="http://schemas.microsoft.com/office/drawing/2010/main" val="0"/>
                        </a:ext>
                      </a:extLst>
                    </a:blip>
                    <a:stretch>
                      <a:fillRect/>
                    </a:stretch>
                  </pic:blipFill>
                  <pic:spPr>
                    <a:xfrm>
                      <a:off x="0" y="0"/>
                      <a:ext cx="3017414" cy="4127500"/>
                    </a:xfrm>
                    <a:prstGeom prst="rect">
                      <a:avLst/>
                    </a:prstGeom>
                  </pic:spPr>
                </pic:pic>
              </a:graphicData>
            </a:graphic>
          </wp:anchor>
        </w:drawing>
      </w:r>
    </w:p>
    <w:p w14:paraId="658AC794" w14:textId="77777777" w:rsidR="00BC11B9" w:rsidRDefault="00BC11B9" w:rsidP="00BC11B9">
      <w:pPr>
        <w:pStyle w:val="ListParagraph"/>
        <w:spacing w:before="0" w:after="0"/>
        <w:ind w:left="0" w:right="0"/>
        <w:rPr>
          <w:rFonts w:ascii="Franklin Gothic Medium" w:hAnsi="Franklin Gothic Medium" w:cs="Calibri"/>
          <w:i/>
          <w:iCs/>
          <w:sz w:val="22"/>
          <w:szCs w:val="22"/>
        </w:rPr>
      </w:pPr>
    </w:p>
    <w:p w14:paraId="53F0BD26"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A28178F"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18A9708A"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2997A5B"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3500DB7"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70AFB90"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5FFCA94"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F85BE1E"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60A2517"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C1AF7B1"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1E86BB0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B4DCFC3"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6DA0D7F4"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E4280E1"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BF472D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F0F2745"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ED44BCF"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051AC62"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D6D90E5"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9AC564C"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56F4E80"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7603E5F"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A348DAE"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DA3619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2AACC7D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B355631"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473C289"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143117A7"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2FD1D35"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340BEBE"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6769889A"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62AF0EE7"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32613712"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1B2229CB"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EA74268"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5FF8AEAF"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F073D6F"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793A3858"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4A0C82FD"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62E86577" w14:textId="77777777" w:rsidR="00BC11B9" w:rsidRDefault="00BC11B9" w:rsidP="00F33DD2">
      <w:pPr>
        <w:pStyle w:val="ListParagraph"/>
        <w:spacing w:before="0" w:after="0"/>
        <w:ind w:right="0"/>
        <w:rPr>
          <w:rFonts w:ascii="Franklin Gothic Medium" w:hAnsi="Franklin Gothic Medium" w:cs="Calibri"/>
          <w:i/>
          <w:iCs/>
          <w:sz w:val="22"/>
          <w:szCs w:val="22"/>
        </w:rPr>
      </w:pPr>
    </w:p>
    <w:p w14:paraId="03FFD10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4FA1939"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43B2E65" w14:textId="58DCCADD" w:rsidR="000D425F" w:rsidRDefault="000D425F" w:rsidP="000D425F">
      <w:pPr>
        <w:pStyle w:val="ListParagraph"/>
        <w:spacing w:before="0" w:after="0"/>
        <w:ind w:right="0"/>
        <w:jc w:val="center"/>
        <w:rPr>
          <w:rFonts w:ascii="Franklin Gothic Medium" w:hAnsi="Franklin Gothic Medium" w:cs="Calibri"/>
          <w:i/>
          <w:iCs/>
          <w:sz w:val="22"/>
          <w:szCs w:val="22"/>
        </w:rPr>
      </w:pPr>
      <w:r>
        <w:rPr>
          <w:rFonts w:ascii="Franklin Gothic Medium" w:hAnsi="Franklin Gothic Medium" w:cs="Calibri"/>
          <w:i/>
          <w:iCs/>
          <w:sz w:val="22"/>
          <w:szCs w:val="22"/>
        </w:rPr>
        <w:t>Fig: Image of ANZ_Document.pdf</w:t>
      </w:r>
    </w:p>
    <w:p w14:paraId="488EC7B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3B22D84" w14:textId="77777777" w:rsidR="000D425F" w:rsidRDefault="000D425F" w:rsidP="000D425F">
      <w:pPr>
        <w:pStyle w:val="ListParagraph"/>
        <w:spacing w:before="0" w:after="0"/>
        <w:ind w:right="0"/>
        <w:jc w:val="center"/>
        <w:rPr>
          <w:rFonts w:ascii="Franklin Gothic Medium" w:hAnsi="Franklin Gothic Medium" w:cs="Calibri"/>
          <w:i/>
          <w:iCs/>
          <w:sz w:val="22"/>
          <w:szCs w:val="22"/>
        </w:rPr>
      </w:pPr>
    </w:p>
    <w:p w14:paraId="7FA036BB" w14:textId="381723C0" w:rsidR="000D425F" w:rsidRDefault="000D425F" w:rsidP="00F33DD2">
      <w:pPr>
        <w:pStyle w:val="ListParagraph"/>
        <w:spacing w:before="0" w:after="0"/>
        <w:ind w:right="0"/>
        <w:rPr>
          <w:rFonts w:ascii="Franklin Gothic Medium" w:hAnsi="Franklin Gothic Medium" w:cs="Calibri"/>
          <w:i/>
          <w:iCs/>
          <w:sz w:val="22"/>
          <w:szCs w:val="22"/>
        </w:rPr>
      </w:pPr>
    </w:p>
    <w:p w14:paraId="0BE55959"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6203F9C4" w14:textId="66A30B64" w:rsidR="000D425F" w:rsidRDefault="000D425F" w:rsidP="00F33DD2">
      <w:pPr>
        <w:pStyle w:val="ListParagraph"/>
        <w:spacing w:before="0" w:after="0"/>
        <w:ind w:right="0"/>
        <w:rPr>
          <w:rFonts w:ascii="Franklin Gothic Medium" w:hAnsi="Franklin Gothic Medium" w:cs="Calibri"/>
          <w:i/>
          <w:iCs/>
          <w:sz w:val="22"/>
          <w:szCs w:val="22"/>
        </w:rPr>
      </w:pPr>
    </w:p>
    <w:p w14:paraId="6B301240"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C41A4E0"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279FB3F"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3B4E461"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069ECFD"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01538DF"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A5A7CC9"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6A7F5CA1"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4201C2FA" w14:textId="558E2417" w:rsidR="000D425F" w:rsidRDefault="000D425F" w:rsidP="00F33DD2">
      <w:pPr>
        <w:pStyle w:val="ListParagraph"/>
        <w:spacing w:before="0" w:after="0"/>
        <w:ind w:right="0"/>
        <w:rPr>
          <w:rFonts w:ascii="Franklin Gothic Medium" w:hAnsi="Franklin Gothic Medium" w:cs="Calibri"/>
          <w:i/>
          <w:iCs/>
          <w:sz w:val="22"/>
          <w:szCs w:val="22"/>
        </w:rPr>
      </w:pPr>
    </w:p>
    <w:p w14:paraId="1A3CF872" w14:textId="655B9FF6" w:rsidR="00BC11B9" w:rsidRDefault="00BC11B9" w:rsidP="00F33DD2">
      <w:pPr>
        <w:pStyle w:val="ListParagraph"/>
        <w:spacing w:before="0" w:after="0"/>
        <w:ind w:right="0"/>
        <w:rPr>
          <w:rFonts w:ascii="Franklin Gothic Medium" w:hAnsi="Franklin Gothic Medium" w:cs="Calibri"/>
          <w:i/>
          <w:iCs/>
          <w:sz w:val="22"/>
          <w:szCs w:val="22"/>
        </w:rPr>
      </w:pPr>
    </w:p>
    <w:p w14:paraId="06E0AE68" w14:textId="27CF3272" w:rsidR="00BC11B9" w:rsidRDefault="00BC11B9" w:rsidP="00F33DD2">
      <w:pPr>
        <w:pStyle w:val="ListParagraph"/>
        <w:spacing w:before="0" w:after="0"/>
        <w:ind w:right="0"/>
        <w:rPr>
          <w:rFonts w:ascii="Franklin Gothic Medium" w:hAnsi="Franklin Gothic Medium" w:cs="Calibri"/>
          <w:i/>
          <w:iCs/>
          <w:sz w:val="22"/>
          <w:szCs w:val="22"/>
        </w:rPr>
      </w:pPr>
    </w:p>
    <w:p w14:paraId="1F5DD2E8"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A6CB9A6"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AF0C027"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810F62E"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4881DDD" w14:textId="04C61DB5" w:rsidR="000D425F" w:rsidRDefault="000D425F" w:rsidP="00F33DD2">
      <w:pPr>
        <w:pStyle w:val="ListParagraph"/>
        <w:spacing w:before="0" w:after="0"/>
        <w:ind w:right="0"/>
        <w:rPr>
          <w:rFonts w:ascii="Franklin Gothic Medium" w:hAnsi="Franklin Gothic Medium" w:cs="Calibri"/>
          <w:i/>
          <w:iCs/>
          <w:sz w:val="22"/>
          <w:szCs w:val="22"/>
        </w:rPr>
      </w:pPr>
    </w:p>
    <w:p w14:paraId="07DA73FB"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22306CB"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6946F5C"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060A6155" w14:textId="70E19CAF" w:rsidR="000D425F" w:rsidRDefault="000D425F" w:rsidP="00F33DD2">
      <w:pPr>
        <w:pStyle w:val="ListParagraph"/>
        <w:spacing w:before="0" w:after="0"/>
        <w:ind w:right="0"/>
        <w:rPr>
          <w:rFonts w:ascii="Franklin Gothic Medium" w:hAnsi="Franklin Gothic Medium" w:cs="Calibri"/>
          <w:i/>
          <w:iCs/>
          <w:sz w:val="22"/>
          <w:szCs w:val="22"/>
        </w:rPr>
      </w:pPr>
    </w:p>
    <w:p w14:paraId="7EB02544" w14:textId="32C01BE4" w:rsidR="000D425F" w:rsidRDefault="000D425F" w:rsidP="00F33DD2">
      <w:pPr>
        <w:pStyle w:val="ListParagraph"/>
        <w:spacing w:before="0" w:after="0"/>
        <w:ind w:right="0"/>
        <w:rPr>
          <w:rFonts w:ascii="Franklin Gothic Medium" w:hAnsi="Franklin Gothic Medium" w:cs="Calibri"/>
          <w:i/>
          <w:iCs/>
          <w:sz w:val="22"/>
          <w:szCs w:val="22"/>
        </w:rPr>
      </w:pPr>
    </w:p>
    <w:p w14:paraId="7FB3B18C"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BAC1F51" w14:textId="0289F809" w:rsidR="000D425F" w:rsidRDefault="000D425F" w:rsidP="00F33DD2">
      <w:pPr>
        <w:pStyle w:val="ListParagraph"/>
        <w:spacing w:before="0" w:after="0"/>
        <w:ind w:right="0"/>
        <w:rPr>
          <w:rFonts w:ascii="Franklin Gothic Medium" w:hAnsi="Franklin Gothic Medium" w:cs="Calibri"/>
          <w:i/>
          <w:iCs/>
          <w:sz w:val="22"/>
          <w:szCs w:val="22"/>
        </w:rPr>
      </w:pPr>
    </w:p>
    <w:p w14:paraId="7A9A362A" w14:textId="490B654A" w:rsidR="000D425F" w:rsidRDefault="000D425F" w:rsidP="00F33DD2">
      <w:pPr>
        <w:pStyle w:val="ListParagraph"/>
        <w:spacing w:before="0" w:after="0"/>
        <w:ind w:right="0"/>
        <w:rPr>
          <w:rFonts w:ascii="Franklin Gothic Medium" w:hAnsi="Franklin Gothic Medium" w:cs="Calibri"/>
          <w:i/>
          <w:iCs/>
          <w:sz w:val="22"/>
          <w:szCs w:val="22"/>
        </w:rPr>
      </w:pPr>
      <w:r w:rsidRPr="000D425F">
        <w:rPr>
          <w:rFonts w:ascii="Franklin Gothic Medium" w:hAnsi="Franklin Gothic Medium" w:cs="Calibri"/>
          <w:i/>
          <w:iCs/>
          <w:sz w:val="22"/>
          <w:szCs w:val="22"/>
        </w:rPr>
        <w:drawing>
          <wp:anchor distT="0" distB="0" distL="114300" distR="114300" simplePos="0" relativeHeight="251668480" behindDoc="0" locked="0" layoutInCell="1" allowOverlap="1" wp14:anchorId="7723695A" wp14:editId="04D102AA">
            <wp:simplePos x="0" y="0"/>
            <wp:positionH relativeFrom="margin">
              <wp:posOffset>377825</wp:posOffset>
            </wp:positionH>
            <wp:positionV relativeFrom="margin">
              <wp:posOffset>2548255</wp:posOffset>
            </wp:positionV>
            <wp:extent cx="6223635" cy="4413250"/>
            <wp:effectExtent l="0" t="0" r="5715" b="6350"/>
            <wp:wrapSquare wrapText="bothSides"/>
            <wp:docPr id="106201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4148" name=""/>
                    <pic:cNvPicPr/>
                  </pic:nvPicPr>
                  <pic:blipFill>
                    <a:blip r:embed="rId18">
                      <a:extLst>
                        <a:ext uri="{28A0092B-C50C-407E-A947-70E740481C1C}">
                          <a14:useLocalDpi xmlns:a14="http://schemas.microsoft.com/office/drawing/2010/main" val="0"/>
                        </a:ext>
                      </a:extLst>
                    </a:blip>
                    <a:stretch>
                      <a:fillRect/>
                    </a:stretch>
                  </pic:blipFill>
                  <pic:spPr>
                    <a:xfrm>
                      <a:off x="0" y="0"/>
                      <a:ext cx="6223635" cy="4413250"/>
                    </a:xfrm>
                    <a:prstGeom prst="rect">
                      <a:avLst/>
                    </a:prstGeom>
                  </pic:spPr>
                </pic:pic>
              </a:graphicData>
            </a:graphic>
            <wp14:sizeRelH relativeFrom="margin">
              <wp14:pctWidth>0</wp14:pctWidth>
            </wp14:sizeRelH>
            <wp14:sizeRelV relativeFrom="margin">
              <wp14:pctHeight>0</wp14:pctHeight>
            </wp14:sizeRelV>
          </wp:anchor>
        </w:drawing>
      </w:r>
    </w:p>
    <w:p w14:paraId="325DE669" w14:textId="3DF8FB35" w:rsidR="000D425F" w:rsidRDefault="000D425F" w:rsidP="00F33DD2">
      <w:pPr>
        <w:pStyle w:val="ListParagraph"/>
        <w:spacing w:before="0" w:after="0"/>
        <w:ind w:right="0"/>
        <w:rPr>
          <w:rFonts w:ascii="Franklin Gothic Medium" w:hAnsi="Franklin Gothic Medium" w:cs="Calibri"/>
          <w:i/>
          <w:iCs/>
          <w:sz w:val="22"/>
          <w:szCs w:val="22"/>
        </w:rPr>
      </w:pPr>
    </w:p>
    <w:p w14:paraId="28858B6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FA158E6" w14:textId="749077CF" w:rsidR="007B61E8" w:rsidRDefault="007B61E8" w:rsidP="007B61E8">
      <w:pPr>
        <w:pStyle w:val="ListParagraph"/>
        <w:spacing w:before="0" w:after="0"/>
        <w:ind w:right="0"/>
        <w:jc w:val="center"/>
        <w:rPr>
          <w:rFonts w:ascii="Franklin Gothic Medium" w:hAnsi="Franklin Gothic Medium" w:cs="Calibri"/>
          <w:i/>
          <w:iCs/>
          <w:sz w:val="22"/>
          <w:szCs w:val="22"/>
        </w:rPr>
      </w:pPr>
      <w:r>
        <w:rPr>
          <w:rFonts w:ascii="Franklin Gothic Medium" w:hAnsi="Franklin Gothic Medium" w:cs="Calibri"/>
          <w:i/>
          <w:iCs/>
          <w:sz w:val="22"/>
          <w:szCs w:val="22"/>
        </w:rPr>
        <w:t>Fig: Image of ANZ_Document</w:t>
      </w:r>
      <w:r>
        <w:rPr>
          <w:rFonts w:ascii="Franklin Gothic Medium" w:hAnsi="Franklin Gothic Medium" w:cs="Calibri"/>
          <w:i/>
          <w:iCs/>
          <w:sz w:val="22"/>
          <w:szCs w:val="22"/>
        </w:rPr>
        <w:t>2</w:t>
      </w:r>
      <w:r>
        <w:rPr>
          <w:rFonts w:ascii="Franklin Gothic Medium" w:hAnsi="Franklin Gothic Medium" w:cs="Calibri"/>
          <w:i/>
          <w:iCs/>
          <w:sz w:val="22"/>
          <w:szCs w:val="22"/>
        </w:rPr>
        <w:t>.pdf</w:t>
      </w:r>
    </w:p>
    <w:p w14:paraId="2CF84EA8" w14:textId="77777777" w:rsidR="000D425F" w:rsidRDefault="000D425F" w:rsidP="007B61E8">
      <w:pPr>
        <w:pStyle w:val="ListParagraph"/>
        <w:spacing w:before="0" w:after="0"/>
        <w:ind w:right="0"/>
        <w:jc w:val="center"/>
        <w:rPr>
          <w:rFonts w:ascii="Franklin Gothic Medium" w:hAnsi="Franklin Gothic Medium" w:cs="Calibri"/>
          <w:i/>
          <w:iCs/>
          <w:sz w:val="22"/>
          <w:szCs w:val="22"/>
        </w:rPr>
      </w:pPr>
    </w:p>
    <w:p w14:paraId="6E0658D9" w14:textId="77777777" w:rsidR="000D425F" w:rsidRDefault="000D425F" w:rsidP="007B61E8">
      <w:pPr>
        <w:pStyle w:val="ListParagraph"/>
        <w:spacing w:before="0" w:after="0"/>
        <w:ind w:right="0"/>
        <w:jc w:val="center"/>
        <w:rPr>
          <w:rFonts w:ascii="Franklin Gothic Medium" w:hAnsi="Franklin Gothic Medium" w:cs="Calibri"/>
          <w:i/>
          <w:iCs/>
          <w:sz w:val="22"/>
          <w:szCs w:val="22"/>
        </w:rPr>
      </w:pPr>
    </w:p>
    <w:p w14:paraId="72ED1A9B"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06DF084D"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48C0118"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C69ECE0"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40C683B"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0A4E126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49A35BF"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2A750DD"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7A23270"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59E01E93" w14:textId="5BFC1DB3" w:rsidR="007B61E8" w:rsidRDefault="007B61E8" w:rsidP="00F33DD2">
      <w:pPr>
        <w:pStyle w:val="ListParagraph"/>
        <w:spacing w:before="0" w:after="0"/>
        <w:ind w:right="0"/>
        <w:rPr>
          <w:rFonts w:ascii="Franklin Gothic Medium" w:hAnsi="Franklin Gothic Medium" w:cs="Calibri"/>
          <w:i/>
          <w:iCs/>
          <w:sz w:val="22"/>
          <w:szCs w:val="22"/>
        </w:rPr>
      </w:pPr>
    </w:p>
    <w:p w14:paraId="67A994D0"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0A548BA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8E7FE01"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530CCF7A"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FB752E9"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0FBD34B4"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640FE14"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3B8F9E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9D1FC36"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6B2C088C"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1576C3C"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7FA3873" w14:textId="5F559C04" w:rsidR="000D425F" w:rsidRDefault="000D425F" w:rsidP="00F33DD2">
      <w:pPr>
        <w:pStyle w:val="ListParagraph"/>
        <w:spacing w:before="0" w:after="0"/>
        <w:ind w:right="0"/>
        <w:rPr>
          <w:rFonts w:ascii="Franklin Gothic Medium" w:hAnsi="Franklin Gothic Medium" w:cs="Calibri"/>
          <w:i/>
          <w:iCs/>
          <w:sz w:val="22"/>
          <w:szCs w:val="22"/>
        </w:rPr>
      </w:pPr>
    </w:p>
    <w:p w14:paraId="28AF76A7"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1C607A46" w14:textId="10F9E05E" w:rsidR="000D425F" w:rsidRDefault="000D425F" w:rsidP="00F33DD2">
      <w:pPr>
        <w:pStyle w:val="ListParagraph"/>
        <w:spacing w:before="0" w:after="0"/>
        <w:ind w:right="0"/>
        <w:rPr>
          <w:rFonts w:ascii="Franklin Gothic Medium" w:hAnsi="Franklin Gothic Medium" w:cs="Calibri"/>
          <w:i/>
          <w:iCs/>
          <w:sz w:val="22"/>
          <w:szCs w:val="22"/>
        </w:rPr>
      </w:pPr>
    </w:p>
    <w:p w14:paraId="6C348873"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263235F8"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7F6C183F" w14:textId="5A8B5DD1" w:rsidR="000D425F" w:rsidRDefault="007B61E8" w:rsidP="00F33DD2">
      <w:pPr>
        <w:pStyle w:val="ListParagraph"/>
        <w:spacing w:before="0" w:after="0"/>
        <w:ind w:right="0"/>
        <w:rPr>
          <w:rFonts w:ascii="Franklin Gothic Medium" w:hAnsi="Franklin Gothic Medium" w:cs="Calibri"/>
          <w:i/>
          <w:iCs/>
          <w:sz w:val="22"/>
          <w:szCs w:val="22"/>
        </w:rPr>
      </w:pPr>
      <w:r w:rsidRPr="007B61E8">
        <w:rPr>
          <w:rFonts w:ascii="Franklin Gothic Medium" w:hAnsi="Franklin Gothic Medium" w:cs="Calibri"/>
          <w:i/>
          <w:iCs/>
          <w:sz w:val="22"/>
          <w:szCs w:val="22"/>
        </w:rPr>
        <w:drawing>
          <wp:anchor distT="0" distB="0" distL="114300" distR="114300" simplePos="0" relativeHeight="251669504" behindDoc="0" locked="0" layoutInCell="1" allowOverlap="1" wp14:anchorId="742CFD50" wp14:editId="3A7927E7">
            <wp:simplePos x="0" y="0"/>
            <wp:positionH relativeFrom="margin">
              <wp:posOffset>596900</wp:posOffset>
            </wp:positionH>
            <wp:positionV relativeFrom="margin">
              <wp:posOffset>2697480</wp:posOffset>
            </wp:positionV>
            <wp:extent cx="5754370" cy="4133850"/>
            <wp:effectExtent l="0" t="0" r="0" b="0"/>
            <wp:wrapSquare wrapText="bothSides"/>
            <wp:docPr id="201437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4194" name=""/>
                    <pic:cNvPicPr/>
                  </pic:nvPicPr>
                  <pic:blipFill>
                    <a:blip r:embed="rId19">
                      <a:extLst>
                        <a:ext uri="{28A0092B-C50C-407E-A947-70E740481C1C}">
                          <a14:useLocalDpi xmlns:a14="http://schemas.microsoft.com/office/drawing/2010/main" val="0"/>
                        </a:ext>
                      </a:extLst>
                    </a:blip>
                    <a:stretch>
                      <a:fillRect/>
                    </a:stretch>
                  </pic:blipFill>
                  <pic:spPr>
                    <a:xfrm>
                      <a:off x="0" y="0"/>
                      <a:ext cx="5754370" cy="4133850"/>
                    </a:xfrm>
                    <a:prstGeom prst="rect">
                      <a:avLst/>
                    </a:prstGeom>
                  </pic:spPr>
                </pic:pic>
              </a:graphicData>
            </a:graphic>
            <wp14:sizeRelH relativeFrom="margin">
              <wp14:pctWidth>0</wp14:pctWidth>
            </wp14:sizeRelH>
            <wp14:sizeRelV relativeFrom="margin">
              <wp14:pctHeight>0</wp14:pctHeight>
            </wp14:sizeRelV>
          </wp:anchor>
        </w:drawing>
      </w:r>
    </w:p>
    <w:p w14:paraId="08BC674C" w14:textId="6ECEE470" w:rsidR="000D425F" w:rsidRDefault="000D425F" w:rsidP="00F33DD2">
      <w:pPr>
        <w:pStyle w:val="ListParagraph"/>
        <w:spacing w:before="0" w:after="0"/>
        <w:ind w:right="0"/>
        <w:rPr>
          <w:rFonts w:ascii="Franklin Gothic Medium" w:hAnsi="Franklin Gothic Medium" w:cs="Calibri"/>
          <w:i/>
          <w:iCs/>
          <w:sz w:val="22"/>
          <w:szCs w:val="22"/>
        </w:rPr>
      </w:pPr>
    </w:p>
    <w:p w14:paraId="5149ADA6" w14:textId="02CA544C" w:rsidR="000D425F" w:rsidRDefault="000D425F" w:rsidP="00F33DD2">
      <w:pPr>
        <w:pStyle w:val="ListParagraph"/>
        <w:spacing w:before="0" w:after="0"/>
        <w:ind w:right="0"/>
        <w:rPr>
          <w:rFonts w:ascii="Franklin Gothic Medium" w:hAnsi="Franklin Gothic Medium" w:cs="Calibri"/>
          <w:i/>
          <w:iCs/>
          <w:sz w:val="22"/>
          <w:szCs w:val="22"/>
        </w:rPr>
      </w:pPr>
    </w:p>
    <w:p w14:paraId="5D64B38F" w14:textId="4490BD65" w:rsidR="000D425F" w:rsidRDefault="000D425F" w:rsidP="00F33DD2">
      <w:pPr>
        <w:pStyle w:val="ListParagraph"/>
        <w:spacing w:before="0" w:after="0"/>
        <w:ind w:right="0"/>
        <w:rPr>
          <w:rFonts w:ascii="Franklin Gothic Medium" w:hAnsi="Franklin Gothic Medium" w:cs="Calibri"/>
          <w:i/>
          <w:iCs/>
          <w:sz w:val="22"/>
          <w:szCs w:val="22"/>
        </w:rPr>
      </w:pPr>
    </w:p>
    <w:p w14:paraId="47BF1D47" w14:textId="59142141" w:rsidR="000D425F" w:rsidRDefault="000D425F" w:rsidP="00F33DD2">
      <w:pPr>
        <w:pStyle w:val="ListParagraph"/>
        <w:spacing w:before="0" w:after="0"/>
        <w:ind w:right="0"/>
        <w:rPr>
          <w:rFonts w:ascii="Franklin Gothic Medium" w:hAnsi="Franklin Gothic Medium" w:cs="Calibri"/>
          <w:i/>
          <w:iCs/>
          <w:sz w:val="22"/>
          <w:szCs w:val="22"/>
        </w:rPr>
      </w:pPr>
    </w:p>
    <w:p w14:paraId="7F05CE48" w14:textId="3C378E4A" w:rsidR="000D425F" w:rsidRDefault="000D425F" w:rsidP="00F33DD2">
      <w:pPr>
        <w:pStyle w:val="ListParagraph"/>
        <w:spacing w:before="0" w:after="0"/>
        <w:ind w:right="0"/>
        <w:rPr>
          <w:rFonts w:ascii="Franklin Gothic Medium" w:hAnsi="Franklin Gothic Medium" w:cs="Calibri"/>
          <w:i/>
          <w:iCs/>
          <w:sz w:val="22"/>
          <w:szCs w:val="22"/>
        </w:rPr>
      </w:pPr>
    </w:p>
    <w:p w14:paraId="2E1E20AD" w14:textId="040176D4" w:rsidR="000D425F" w:rsidRDefault="000D425F" w:rsidP="00F33DD2">
      <w:pPr>
        <w:pStyle w:val="ListParagraph"/>
        <w:spacing w:before="0" w:after="0"/>
        <w:ind w:right="0"/>
        <w:rPr>
          <w:rFonts w:ascii="Franklin Gothic Medium" w:hAnsi="Franklin Gothic Medium" w:cs="Calibri"/>
          <w:i/>
          <w:iCs/>
          <w:sz w:val="22"/>
          <w:szCs w:val="22"/>
        </w:rPr>
      </w:pPr>
    </w:p>
    <w:p w14:paraId="0902CC7D" w14:textId="162DDBE2" w:rsidR="000D425F" w:rsidRDefault="000D425F" w:rsidP="00F33DD2">
      <w:pPr>
        <w:pStyle w:val="ListParagraph"/>
        <w:spacing w:before="0" w:after="0"/>
        <w:ind w:right="0"/>
        <w:rPr>
          <w:rFonts w:ascii="Franklin Gothic Medium" w:hAnsi="Franklin Gothic Medium" w:cs="Calibri"/>
          <w:i/>
          <w:iCs/>
          <w:sz w:val="22"/>
          <w:szCs w:val="22"/>
        </w:rPr>
      </w:pPr>
    </w:p>
    <w:p w14:paraId="794006AD" w14:textId="6C2B7744" w:rsidR="000D425F" w:rsidRDefault="000D425F" w:rsidP="00F33DD2">
      <w:pPr>
        <w:pStyle w:val="ListParagraph"/>
        <w:spacing w:before="0" w:after="0"/>
        <w:ind w:right="0"/>
        <w:rPr>
          <w:rFonts w:ascii="Franklin Gothic Medium" w:hAnsi="Franklin Gothic Medium" w:cs="Calibri"/>
          <w:i/>
          <w:iCs/>
          <w:sz w:val="22"/>
          <w:szCs w:val="22"/>
        </w:rPr>
      </w:pPr>
    </w:p>
    <w:p w14:paraId="2E1F9569" w14:textId="6F53EE85" w:rsidR="000D425F" w:rsidRDefault="000D425F" w:rsidP="00F33DD2">
      <w:pPr>
        <w:pStyle w:val="ListParagraph"/>
        <w:spacing w:before="0" w:after="0"/>
        <w:ind w:right="0"/>
        <w:rPr>
          <w:rFonts w:ascii="Franklin Gothic Medium" w:hAnsi="Franklin Gothic Medium" w:cs="Calibri"/>
          <w:i/>
          <w:iCs/>
          <w:sz w:val="22"/>
          <w:szCs w:val="22"/>
        </w:rPr>
      </w:pPr>
    </w:p>
    <w:p w14:paraId="61218586" w14:textId="532F8F4F" w:rsidR="000D425F" w:rsidRDefault="000D425F" w:rsidP="00F33DD2">
      <w:pPr>
        <w:pStyle w:val="ListParagraph"/>
        <w:spacing w:before="0" w:after="0"/>
        <w:ind w:right="0"/>
        <w:rPr>
          <w:rFonts w:ascii="Franklin Gothic Medium" w:hAnsi="Franklin Gothic Medium" w:cs="Calibri"/>
          <w:i/>
          <w:iCs/>
          <w:sz w:val="22"/>
          <w:szCs w:val="22"/>
        </w:rPr>
      </w:pPr>
    </w:p>
    <w:p w14:paraId="1B62CFA6" w14:textId="11C09BD0" w:rsidR="000D425F" w:rsidRDefault="000D425F" w:rsidP="00F33DD2">
      <w:pPr>
        <w:pStyle w:val="ListParagraph"/>
        <w:spacing w:before="0" w:after="0"/>
        <w:ind w:right="0"/>
        <w:rPr>
          <w:rFonts w:ascii="Franklin Gothic Medium" w:hAnsi="Franklin Gothic Medium" w:cs="Calibri"/>
          <w:i/>
          <w:iCs/>
          <w:sz w:val="22"/>
          <w:szCs w:val="22"/>
        </w:rPr>
      </w:pPr>
    </w:p>
    <w:p w14:paraId="7201C1B1" w14:textId="00FE450E" w:rsidR="000D425F" w:rsidRDefault="000D425F" w:rsidP="00F33DD2">
      <w:pPr>
        <w:pStyle w:val="ListParagraph"/>
        <w:spacing w:before="0" w:after="0"/>
        <w:ind w:right="0"/>
        <w:rPr>
          <w:rFonts w:ascii="Franklin Gothic Medium" w:hAnsi="Franklin Gothic Medium" w:cs="Calibri"/>
          <w:i/>
          <w:iCs/>
          <w:sz w:val="22"/>
          <w:szCs w:val="22"/>
        </w:rPr>
      </w:pPr>
    </w:p>
    <w:p w14:paraId="255430FE"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4F5A98CA"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4F45098" w14:textId="77777777" w:rsidR="000D425F" w:rsidRDefault="000D425F" w:rsidP="00F33DD2">
      <w:pPr>
        <w:pStyle w:val="ListParagraph"/>
        <w:spacing w:before="0" w:after="0"/>
        <w:ind w:right="0"/>
        <w:rPr>
          <w:rFonts w:ascii="Franklin Gothic Medium" w:hAnsi="Franklin Gothic Medium" w:cs="Calibri"/>
          <w:i/>
          <w:iCs/>
          <w:sz w:val="22"/>
          <w:szCs w:val="22"/>
        </w:rPr>
      </w:pPr>
    </w:p>
    <w:p w14:paraId="3EFD76B8"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1A3713A4"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F8A712A"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3435C91"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7A8776D"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56C0B1A0"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5E46D09E"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0A26FED"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47688936"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02AA18D4"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24A1A2E0"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21C70BAF" w14:textId="5C814FEC" w:rsidR="007B61E8" w:rsidRDefault="007B61E8" w:rsidP="007B61E8">
      <w:pPr>
        <w:pStyle w:val="ListParagraph"/>
        <w:spacing w:before="0" w:after="0"/>
        <w:ind w:right="0"/>
        <w:jc w:val="center"/>
        <w:rPr>
          <w:rFonts w:ascii="Franklin Gothic Medium" w:hAnsi="Franklin Gothic Medium" w:cs="Calibri"/>
          <w:i/>
          <w:iCs/>
          <w:sz w:val="22"/>
          <w:szCs w:val="22"/>
        </w:rPr>
      </w:pPr>
      <w:r>
        <w:rPr>
          <w:rFonts w:ascii="Franklin Gothic Medium" w:hAnsi="Franklin Gothic Medium" w:cs="Calibri"/>
          <w:i/>
          <w:iCs/>
          <w:sz w:val="22"/>
          <w:szCs w:val="22"/>
        </w:rPr>
        <w:t xml:space="preserve">Fig: Image of </w:t>
      </w:r>
      <w:r>
        <w:rPr>
          <w:rFonts w:ascii="Franklin Gothic Medium" w:hAnsi="Franklin Gothic Medium" w:cs="Calibri"/>
          <w:i/>
          <w:iCs/>
          <w:sz w:val="22"/>
          <w:szCs w:val="22"/>
        </w:rPr>
        <w:t>evil</w:t>
      </w:r>
      <w:r>
        <w:rPr>
          <w:rFonts w:ascii="Franklin Gothic Medium" w:hAnsi="Franklin Gothic Medium" w:cs="Calibri"/>
          <w:i/>
          <w:iCs/>
          <w:sz w:val="22"/>
          <w:szCs w:val="22"/>
        </w:rPr>
        <w:t>.pdf</w:t>
      </w:r>
    </w:p>
    <w:p w14:paraId="3B370DA3"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56C4E172"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4197BA79"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59441B3A"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2BF1E2C3"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6F1CE25"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3A136408"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09BAA0D7"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71881E97"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43F4E751"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2DE60F59"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67C25F4E"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72CE6B46"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492AB431"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347799E9"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337FA8FC" w14:textId="77777777" w:rsidR="007B61E8" w:rsidRDefault="007B61E8" w:rsidP="00F33DD2">
      <w:pPr>
        <w:pStyle w:val="ListParagraph"/>
        <w:spacing w:before="0" w:after="0"/>
        <w:ind w:right="0"/>
        <w:rPr>
          <w:rFonts w:ascii="Franklin Gothic Medium" w:hAnsi="Franklin Gothic Medium" w:cs="Calibri"/>
          <w:i/>
          <w:iCs/>
          <w:sz w:val="22"/>
          <w:szCs w:val="22"/>
        </w:rPr>
      </w:pPr>
    </w:p>
    <w:p w14:paraId="41ACE628" w14:textId="77777777" w:rsidR="00BC11B9" w:rsidRPr="00EC114A" w:rsidRDefault="00BC11B9" w:rsidP="00F33DD2">
      <w:pPr>
        <w:pStyle w:val="ListParagraph"/>
        <w:spacing w:before="0" w:after="0"/>
        <w:ind w:right="0"/>
        <w:rPr>
          <w:rFonts w:ascii="Franklin Gothic Medium" w:hAnsi="Franklin Gothic Medium" w:cs="Calibri"/>
          <w:i/>
          <w:iCs/>
          <w:sz w:val="22"/>
          <w:szCs w:val="22"/>
        </w:rPr>
      </w:pPr>
    </w:p>
    <w:p w14:paraId="2E12566B"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1EC7EFC6"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5CEB7BBA"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17BFD971"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0AC187FA"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7B5668D4"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58283B3F"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32ECB487"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63B81803"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05E34C63"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2C4C5A21" w14:textId="77777777" w:rsidR="007B61E8" w:rsidRDefault="007B61E8" w:rsidP="00E27C6B">
      <w:pPr>
        <w:spacing w:before="0" w:after="0"/>
        <w:ind w:left="0" w:right="0"/>
        <w:rPr>
          <w:rFonts w:ascii="Franklin Gothic Medium" w:hAnsi="Franklin Gothic Medium"/>
          <w:b/>
          <w:bCs/>
          <w:noProof/>
          <w:sz w:val="22"/>
          <w:szCs w:val="22"/>
          <w:lang w:val="en-AU" w:eastAsia="en-AU"/>
        </w:rPr>
      </w:pPr>
    </w:p>
    <w:p w14:paraId="3A492040" w14:textId="3498A064"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5: </w:t>
      </w:r>
    </w:p>
    <w:p w14:paraId="2267101E"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655EE54A" w14:textId="77777777" w:rsidR="00E27C6B" w:rsidRPr="00EC114A"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also accessed a file called "hiddenmessage2.txt"</w:t>
      </w:r>
    </w:p>
    <w:p w14:paraId="048F4085" w14:textId="77777777" w:rsidR="00E27C6B" w:rsidRPr="00EC114A"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What is the contents of this file? Include it in your report</w:t>
      </w:r>
    </w:p>
    <w:p w14:paraId="0077401A" w14:textId="77777777" w:rsidR="00F33DD2" w:rsidRDefault="00F33DD2" w:rsidP="00FE5C0F">
      <w:pPr>
        <w:spacing w:before="0" w:after="0"/>
        <w:ind w:left="0" w:right="0"/>
        <w:rPr>
          <w:rFonts w:ascii="Franklin Gothic Medium" w:hAnsi="Franklin Gothic Medium"/>
          <w:b/>
          <w:bCs/>
          <w:noProof/>
          <w:sz w:val="22"/>
          <w:szCs w:val="22"/>
          <w:lang w:val="en-AU" w:eastAsia="en-AU"/>
        </w:rPr>
      </w:pPr>
    </w:p>
    <w:p w14:paraId="596F5155" w14:textId="5EBE749F" w:rsidR="007B61E8" w:rsidRPr="00145D1C" w:rsidRDefault="00145D1C" w:rsidP="00FE5C0F">
      <w:pPr>
        <w:spacing w:before="0" w:after="0"/>
        <w:ind w:left="0" w:right="0"/>
        <w:rPr>
          <w:rFonts w:eastAsia="Calibri" w:cs="Calibri"/>
          <w:szCs w:val="24"/>
        </w:rPr>
      </w:pPr>
      <w:r w:rsidRPr="00145D1C">
        <w:rPr>
          <w:rFonts w:eastAsia="Calibri" w:cs="Calibri"/>
          <w:szCs w:val="24"/>
        </w:rPr>
        <w:t xml:space="preserve">I have analyzed the provided packet capture file using the free network analysis tool Wireshark. </w:t>
      </w:r>
      <w:r w:rsidRPr="00145D1C">
        <w:rPr>
          <w:rFonts w:eastAsia="Calibri" w:cs="Calibri"/>
          <w:szCs w:val="24"/>
        </w:rPr>
        <w:br/>
        <w:t xml:space="preserve">I was able to put “http” into the filter field in order to filter the network traffic to only see HTTP packets. </w:t>
      </w:r>
      <w:r w:rsidRPr="00145D1C">
        <w:rPr>
          <w:rFonts w:eastAsia="Calibri" w:cs="Calibri"/>
          <w:szCs w:val="24"/>
        </w:rPr>
        <w:br/>
        <w:t xml:space="preserve">This view let me see some interesting http GET requests, which indicate that the user specifically requests information, </w:t>
      </w:r>
      <w:r w:rsidRPr="00145D1C">
        <w:rPr>
          <w:rFonts w:eastAsia="Calibri" w:cs="Calibri"/>
          <w:szCs w:val="24"/>
        </w:rPr>
        <w:t>including hiddenmessage2.txt.</w:t>
      </w:r>
    </w:p>
    <w:p w14:paraId="7662BAD1" w14:textId="77777777" w:rsidR="00145D1C" w:rsidRPr="00145D1C" w:rsidRDefault="00145D1C" w:rsidP="00FE5C0F">
      <w:pPr>
        <w:spacing w:before="0" w:after="0"/>
        <w:ind w:left="0" w:right="0"/>
        <w:rPr>
          <w:rFonts w:eastAsia="Calibri" w:cs="Calibri"/>
          <w:szCs w:val="24"/>
        </w:rPr>
      </w:pPr>
    </w:p>
    <w:p w14:paraId="72110642" w14:textId="137EA02A" w:rsidR="00145D1C" w:rsidRPr="00145D1C" w:rsidRDefault="00145D1C" w:rsidP="00145D1C">
      <w:pPr>
        <w:spacing w:before="0" w:after="0"/>
        <w:ind w:left="0" w:right="0"/>
        <w:rPr>
          <w:noProof/>
          <w:szCs w:val="24"/>
          <w:lang w:eastAsia="en-AU"/>
        </w:rPr>
      </w:pPr>
      <w:r w:rsidRPr="00145D1C">
        <w:rPr>
          <w:noProof/>
          <w:szCs w:val="24"/>
          <w:lang w:eastAsia="en-AU"/>
        </w:rPr>
        <w:t xml:space="preserve">When I looked at the TCP stream of this file, I saw that it </w:t>
      </w:r>
      <w:r w:rsidRPr="00145D1C">
        <w:rPr>
          <w:noProof/>
          <w:szCs w:val="24"/>
          <w:lang w:eastAsia="en-AU"/>
        </w:rPr>
        <w:t>contained</w:t>
      </w:r>
      <w:r w:rsidRPr="00145D1C">
        <w:rPr>
          <w:noProof/>
          <w:szCs w:val="24"/>
          <w:lang w:eastAsia="en-AU"/>
        </w:rPr>
        <w:t xml:space="preserve"> encoded data rather than plain text, and when I looked at it as hex, it had the same file signature as a jpg image.</w:t>
      </w:r>
      <w:r w:rsidRPr="00145D1C">
        <w:rPr>
          <w:noProof/>
          <w:szCs w:val="24"/>
          <w:lang w:eastAsia="en-AU"/>
        </w:rPr>
        <w:t xml:space="preserve"> I followed the same procedure of extracting a .jpg file as in the above subtasks.</w:t>
      </w:r>
    </w:p>
    <w:p w14:paraId="7114C404" w14:textId="77777777" w:rsidR="00145D1C" w:rsidRPr="00145D1C" w:rsidRDefault="00145D1C" w:rsidP="00145D1C">
      <w:pPr>
        <w:spacing w:before="0" w:after="0"/>
        <w:ind w:left="0" w:right="0"/>
        <w:rPr>
          <w:noProof/>
          <w:szCs w:val="24"/>
          <w:lang w:eastAsia="en-AU"/>
        </w:rPr>
      </w:pPr>
    </w:p>
    <w:p w14:paraId="2C7548FE" w14:textId="1229F3FC" w:rsidR="00145D1C" w:rsidRPr="00145D1C" w:rsidRDefault="00145D1C" w:rsidP="00145D1C">
      <w:pPr>
        <w:spacing w:before="0" w:after="0"/>
        <w:ind w:left="0" w:right="0"/>
        <w:rPr>
          <w:noProof/>
          <w:szCs w:val="24"/>
          <w:lang w:eastAsia="en-AU"/>
        </w:rPr>
      </w:pPr>
      <w:r w:rsidRPr="00145D1C">
        <w:rPr>
          <w:noProof/>
          <w:szCs w:val="24"/>
          <w:lang w:eastAsia="en-AU"/>
        </w:rPr>
        <w:t>The text file turned out to be this image (resized) after I copied and saved the hex data using HxD like I had done for other images.</w:t>
      </w:r>
    </w:p>
    <w:p w14:paraId="49A6E7A1" w14:textId="77777777" w:rsidR="00145D1C" w:rsidRDefault="00145D1C" w:rsidP="00145D1C">
      <w:pPr>
        <w:spacing w:before="0" w:after="0"/>
        <w:ind w:left="0" w:right="0"/>
        <w:rPr>
          <w:rFonts w:ascii="Franklin Gothic Medium" w:hAnsi="Franklin Gothic Medium"/>
          <w:noProof/>
          <w:sz w:val="22"/>
          <w:szCs w:val="22"/>
          <w:lang w:eastAsia="en-AU"/>
        </w:rPr>
      </w:pPr>
    </w:p>
    <w:p w14:paraId="59BEFEBF" w14:textId="1F15DD86" w:rsidR="00145D1C" w:rsidRDefault="00145D1C" w:rsidP="00145D1C">
      <w:pPr>
        <w:spacing w:before="0" w:after="0"/>
        <w:ind w:left="0" w:right="0"/>
        <w:jc w:val="center"/>
        <w:rPr>
          <w:rFonts w:ascii="Franklin Gothic Medium" w:hAnsi="Franklin Gothic Medium"/>
          <w:noProof/>
          <w:sz w:val="22"/>
          <w:szCs w:val="22"/>
          <w:lang w:eastAsia="en-AU"/>
        </w:rPr>
      </w:pPr>
      <w:r>
        <w:rPr>
          <w:rFonts w:ascii="Franklin Gothic Medium" w:hAnsi="Franklin Gothic Medium"/>
          <w:noProof/>
          <w:sz w:val="22"/>
          <w:szCs w:val="22"/>
          <w:lang w:eastAsia="en-AU"/>
        </w:rPr>
        <w:drawing>
          <wp:inline distT="0" distB="0" distL="0" distR="0" wp14:anchorId="24E02769" wp14:editId="3FA203C7">
            <wp:extent cx="4140200" cy="2328863"/>
            <wp:effectExtent l="0" t="0" r="0" b="0"/>
            <wp:docPr id="179854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423" name="Picture 179854423"/>
                    <pic:cNvPicPr/>
                  </pic:nvPicPr>
                  <pic:blipFill>
                    <a:blip r:embed="rId20">
                      <a:extLst>
                        <a:ext uri="{28A0092B-C50C-407E-A947-70E740481C1C}">
                          <a14:useLocalDpi xmlns:a14="http://schemas.microsoft.com/office/drawing/2010/main" val="0"/>
                        </a:ext>
                      </a:extLst>
                    </a:blip>
                    <a:stretch>
                      <a:fillRect/>
                    </a:stretch>
                  </pic:blipFill>
                  <pic:spPr>
                    <a:xfrm>
                      <a:off x="0" y="0"/>
                      <a:ext cx="4151604" cy="2335278"/>
                    </a:xfrm>
                    <a:prstGeom prst="rect">
                      <a:avLst/>
                    </a:prstGeom>
                  </pic:spPr>
                </pic:pic>
              </a:graphicData>
            </a:graphic>
          </wp:inline>
        </w:drawing>
      </w:r>
    </w:p>
    <w:p w14:paraId="20434CFB" w14:textId="77777777" w:rsidR="00145D1C" w:rsidRDefault="00145D1C" w:rsidP="00145D1C">
      <w:pPr>
        <w:spacing w:before="0" w:after="0"/>
        <w:ind w:left="0" w:right="0"/>
        <w:jc w:val="center"/>
        <w:rPr>
          <w:rFonts w:ascii="Franklin Gothic Medium" w:hAnsi="Franklin Gothic Medium"/>
          <w:noProof/>
          <w:sz w:val="22"/>
          <w:szCs w:val="22"/>
          <w:lang w:eastAsia="en-AU"/>
        </w:rPr>
      </w:pPr>
    </w:p>
    <w:p w14:paraId="2E312AB2" w14:textId="58479953" w:rsidR="00145D1C" w:rsidRPr="00145D1C" w:rsidRDefault="00145D1C" w:rsidP="00145D1C">
      <w:pPr>
        <w:spacing w:before="0" w:after="0"/>
        <w:ind w:left="0" w:right="0"/>
        <w:jc w:val="center"/>
        <w:rPr>
          <w:rFonts w:ascii="Franklin Gothic Medium" w:hAnsi="Franklin Gothic Medium"/>
          <w:i/>
          <w:iCs/>
          <w:noProof/>
          <w:sz w:val="22"/>
          <w:szCs w:val="22"/>
          <w:lang w:eastAsia="en-AU"/>
        </w:rPr>
      </w:pPr>
      <w:r w:rsidRPr="00145D1C">
        <w:rPr>
          <w:rFonts w:ascii="Franklin Gothic Medium" w:hAnsi="Franklin Gothic Medium"/>
          <w:i/>
          <w:iCs/>
          <w:noProof/>
          <w:sz w:val="22"/>
          <w:szCs w:val="22"/>
          <w:lang w:eastAsia="en-AU"/>
        </w:rPr>
        <w:t>Fig: hiddenmessage.txt extracted image</w:t>
      </w:r>
    </w:p>
    <w:p w14:paraId="19B15011"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76B65252"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30B256FD"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3BFA38E"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EAA9CA1"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5E29FFB3"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0108A28"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00B4BBCF"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757CE9FB"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49964345"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8C2EEB9"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64B84FB8"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4DE0099"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09992999"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75BD0FFD"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3E7A39C4"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10625C9A"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64B89452"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7663893E"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6558C90B" w14:textId="77777777" w:rsidR="007B61E8" w:rsidRDefault="007B61E8" w:rsidP="00FE5C0F">
      <w:pPr>
        <w:spacing w:before="0" w:after="0"/>
        <w:ind w:left="0" w:right="0"/>
        <w:rPr>
          <w:rFonts w:ascii="Franklin Gothic Medium" w:hAnsi="Franklin Gothic Medium"/>
          <w:b/>
          <w:bCs/>
          <w:noProof/>
          <w:sz w:val="22"/>
          <w:szCs w:val="22"/>
          <w:lang w:val="en-AU" w:eastAsia="en-AU"/>
        </w:rPr>
      </w:pPr>
    </w:p>
    <w:p w14:paraId="2EAFDC0D" w14:textId="77777777" w:rsidR="00145D1C" w:rsidRDefault="00145D1C" w:rsidP="00FE5C0F">
      <w:pPr>
        <w:spacing w:before="0" w:after="0"/>
        <w:ind w:left="0" w:right="0"/>
        <w:rPr>
          <w:rFonts w:ascii="Franklin Gothic Medium" w:hAnsi="Franklin Gothic Medium"/>
          <w:b/>
          <w:bCs/>
          <w:noProof/>
          <w:sz w:val="22"/>
          <w:szCs w:val="22"/>
          <w:lang w:val="en-AU" w:eastAsia="en-AU"/>
        </w:rPr>
      </w:pPr>
    </w:p>
    <w:p w14:paraId="43BA58F1" w14:textId="77777777" w:rsidR="00145D1C" w:rsidRDefault="00145D1C" w:rsidP="00FE5C0F">
      <w:pPr>
        <w:spacing w:before="0" w:after="0"/>
        <w:ind w:left="0" w:right="0"/>
        <w:rPr>
          <w:rFonts w:ascii="Franklin Gothic Medium" w:hAnsi="Franklin Gothic Medium"/>
          <w:b/>
          <w:bCs/>
          <w:noProof/>
          <w:sz w:val="22"/>
          <w:szCs w:val="22"/>
          <w:lang w:val="en-AU" w:eastAsia="en-AU"/>
        </w:rPr>
      </w:pPr>
    </w:p>
    <w:p w14:paraId="41628DFD" w14:textId="77777777" w:rsidR="007B61E8" w:rsidRPr="00EC114A" w:rsidRDefault="007B61E8" w:rsidP="00FE5C0F">
      <w:pPr>
        <w:spacing w:before="0" w:after="0"/>
        <w:ind w:left="0" w:right="0"/>
        <w:rPr>
          <w:rFonts w:ascii="Franklin Gothic Medium" w:hAnsi="Franklin Gothic Medium"/>
          <w:b/>
          <w:bCs/>
          <w:noProof/>
          <w:sz w:val="22"/>
          <w:szCs w:val="22"/>
          <w:lang w:val="en-AU" w:eastAsia="en-AU"/>
        </w:rPr>
      </w:pPr>
    </w:p>
    <w:p w14:paraId="09EDBC54" w14:textId="6B7EF48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6: </w:t>
      </w:r>
    </w:p>
    <w:p w14:paraId="005E90D4"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4E889909"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an image called "atm-image.jpg"</w:t>
      </w:r>
    </w:p>
    <w:p w14:paraId="6963C58F" w14:textId="77777777" w:rsidR="00FE5C0F"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Identify what is different about this traffic and include everything in your report.</w:t>
      </w:r>
    </w:p>
    <w:p w14:paraId="0702CC59" w14:textId="77777777" w:rsidR="00145D1C" w:rsidRDefault="00145D1C" w:rsidP="00145D1C">
      <w:pPr>
        <w:spacing w:before="0" w:after="0"/>
        <w:ind w:right="0"/>
        <w:rPr>
          <w:rFonts w:ascii="Franklin Gothic Medium" w:hAnsi="Franklin Gothic Medium" w:cs="Calibri"/>
          <w:i/>
          <w:iCs/>
          <w:sz w:val="22"/>
          <w:szCs w:val="22"/>
        </w:rPr>
      </w:pPr>
    </w:p>
    <w:p w14:paraId="7F28ACE8" w14:textId="77777777" w:rsidR="00145D1C" w:rsidRDefault="00145D1C" w:rsidP="00145D1C">
      <w:pPr>
        <w:spacing w:before="0" w:after="0"/>
        <w:ind w:right="0"/>
        <w:rPr>
          <w:rFonts w:ascii="Franklin Gothic Medium" w:hAnsi="Franklin Gothic Medium" w:cs="Calibri"/>
          <w:i/>
          <w:iCs/>
          <w:sz w:val="22"/>
          <w:szCs w:val="22"/>
        </w:rPr>
      </w:pPr>
    </w:p>
    <w:p w14:paraId="6E96BBA6" w14:textId="68077126" w:rsidR="00145D1C" w:rsidRDefault="00145D1C" w:rsidP="00145D1C">
      <w:pPr>
        <w:spacing w:before="0" w:after="0"/>
        <w:ind w:left="0" w:right="0"/>
        <w:rPr>
          <w:rFonts w:eastAsia="Calibri" w:cs="Calibri"/>
          <w:szCs w:val="24"/>
        </w:rPr>
      </w:pPr>
      <w:r w:rsidRPr="00145D1C">
        <w:rPr>
          <w:rFonts w:eastAsia="Calibri" w:cs="Calibri"/>
          <w:szCs w:val="24"/>
        </w:rPr>
        <w:t xml:space="preserve">I have analyzed the provided packet capture file using the free network analysis tool Wireshark. </w:t>
      </w:r>
      <w:r w:rsidRPr="00145D1C">
        <w:rPr>
          <w:rFonts w:eastAsia="Calibri" w:cs="Calibri"/>
          <w:szCs w:val="24"/>
        </w:rPr>
        <w:br/>
        <w:t xml:space="preserve">I was able to put “http” into the filter field in order to filter the network traffic to only see HTTP packets. </w:t>
      </w:r>
      <w:r w:rsidRPr="00145D1C">
        <w:rPr>
          <w:rFonts w:eastAsia="Calibri" w:cs="Calibri"/>
          <w:szCs w:val="24"/>
        </w:rPr>
        <w:br/>
        <w:t xml:space="preserve">This view let me see some interesting http GET requests, which indicate that the user specifically requests information, including </w:t>
      </w:r>
      <w:r>
        <w:rPr>
          <w:rFonts w:eastAsia="Calibri" w:cs="Calibri"/>
          <w:szCs w:val="24"/>
        </w:rPr>
        <w:t>atm-image.jpg</w:t>
      </w:r>
      <w:r w:rsidRPr="00145D1C">
        <w:rPr>
          <w:rFonts w:eastAsia="Calibri" w:cs="Calibri"/>
          <w:szCs w:val="24"/>
        </w:rPr>
        <w:t>.</w:t>
      </w:r>
    </w:p>
    <w:p w14:paraId="6E3F954F" w14:textId="77777777" w:rsidR="00145D1C" w:rsidRDefault="00145D1C" w:rsidP="00145D1C">
      <w:pPr>
        <w:spacing w:before="0" w:after="0"/>
        <w:ind w:left="0" w:right="0"/>
        <w:rPr>
          <w:rFonts w:eastAsia="Calibri" w:cs="Calibri"/>
          <w:szCs w:val="24"/>
        </w:rPr>
      </w:pPr>
    </w:p>
    <w:p w14:paraId="096CC872" w14:textId="7FB6B057" w:rsidR="00145D1C" w:rsidRPr="00145D1C" w:rsidRDefault="00145D1C" w:rsidP="00145D1C">
      <w:pPr>
        <w:spacing w:before="0" w:after="0"/>
        <w:ind w:left="0" w:right="0"/>
        <w:rPr>
          <w:noProof/>
          <w:szCs w:val="24"/>
          <w:lang w:eastAsia="en-AU"/>
        </w:rPr>
      </w:pPr>
      <w:r w:rsidRPr="00145D1C">
        <w:rPr>
          <w:noProof/>
          <w:szCs w:val="24"/>
          <w:lang w:eastAsia="en-AU"/>
        </w:rPr>
        <w:t xml:space="preserve">When I looked at the TCP stream of this file, I saw that it contained </w:t>
      </w:r>
      <w:r>
        <w:rPr>
          <w:noProof/>
          <w:szCs w:val="24"/>
          <w:lang w:eastAsia="en-AU"/>
        </w:rPr>
        <w:t xml:space="preserve">hex values of two sets of .jpg files rather than </w:t>
      </w:r>
      <w:r w:rsidR="00827F8C">
        <w:rPr>
          <w:noProof/>
          <w:szCs w:val="24"/>
          <w:lang w:eastAsia="en-AU"/>
        </w:rPr>
        <w:t>one</w:t>
      </w:r>
      <w:r w:rsidRPr="00145D1C">
        <w:rPr>
          <w:noProof/>
          <w:szCs w:val="24"/>
          <w:lang w:eastAsia="en-AU"/>
        </w:rPr>
        <w:t>. I followed the same procedure of extracting a .jpg file as in the above subtasks.</w:t>
      </w:r>
    </w:p>
    <w:p w14:paraId="2D527B62" w14:textId="77777777" w:rsidR="00145D1C" w:rsidRPr="00145D1C" w:rsidRDefault="00145D1C" w:rsidP="00145D1C">
      <w:pPr>
        <w:spacing w:before="0" w:after="0"/>
        <w:ind w:left="0" w:right="0"/>
        <w:rPr>
          <w:noProof/>
          <w:szCs w:val="24"/>
          <w:lang w:eastAsia="en-AU"/>
        </w:rPr>
      </w:pPr>
    </w:p>
    <w:p w14:paraId="50541A65" w14:textId="2A19C1F0" w:rsidR="00145D1C" w:rsidRDefault="00145D1C" w:rsidP="00145D1C">
      <w:pPr>
        <w:spacing w:before="0" w:after="0"/>
        <w:ind w:left="0" w:right="0"/>
        <w:rPr>
          <w:noProof/>
          <w:szCs w:val="24"/>
          <w:lang w:eastAsia="en-AU"/>
        </w:rPr>
      </w:pPr>
      <w:r w:rsidRPr="00145D1C">
        <w:rPr>
          <w:noProof/>
          <w:szCs w:val="24"/>
          <w:lang w:eastAsia="en-AU"/>
        </w:rPr>
        <w:t xml:space="preserve">The </w:t>
      </w:r>
      <w:r w:rsidR="00827F8C">
        <w:rPr>
          <w:noProof/>
          <w:szCs w:val="24"/>
          <w:lang w:eastAsia="en-AU"/>
        </w:rPr>
        <w:t>following two</w:t>
      </w:r>
      <w:r w:rsidRPr="00145D1C">
        <w:rPr>
          <w:noProof/>
          <w:szCs w:val="24"/>
          <w:lang w:eastAsia="en-AU"/>
        </w:rPr>
        <w:t xml:space="preserve"> image</w:t>
      </w:r>
      <w:r w:rsidR="00827F8C">
        <w:rPr>
          <w:noProof/>
          <w:szCs w:val="24"/>
          <w:lang w:eastAsia="en-AU"/>
        </w:rPr>
        <w:t>s</w:t>
      </w:r>
      <w:r w:rsidRPr="00145D1C">
        <w:rPr>
          <w:noProof/>
          <w:szCs w:val="24"/>
          <w:lang w:eastAsia="en-AU"/>
        </w:rPr>
        <w:t xml:space="preserve"> (resized)</w:t>
      </w:r>
      <w:r w:rsidR="00827F8C">
        <w:rPr>
          <w:noProof/>
          <w:szCs w:val="24"/>
          <w:lang w:eastAsia="en-AU"/>
        </w:rPr>
        <w:t xml:space="preserve"> were extracted from atm-image.jpg,</w:t>
      </w:r>
      <w:r w:rsidRPr="00145D1C">
        <w:rPr>
          <w:noProof/>
          <w:szCs w:val="24"/>
          <w:lang w:eastAsia="en-AU"/>
        </w:rPr>
        <w:t xml:space="preserve"> after I copied and saved the hex data using HxD like I had done for other images.</w:t>
      </w:r>
    </w:p>
    <w:p w14:paraId="48355A5E" w14:textId="77777777" w:rsidR="00827F8C" w:rsidRDefault="00827F8C" w:rsidP="00145D1C">
      <w:pPr>
        <w:spacing w:before="0" w:after="0"/>
        <w:ind w:left="0" w:right="0"/>
        <w:rPr>
          <w:noProof/>
          <w:szCs w:val="24"/>
          <w:lang w:eastAsia="en-AU"/>
        </w:rPr>
      </w:pPr>
    </w:p>
    <w:p w14:paraId="2CF0EDEC" w14:textId="4919D4ED" w:rsidR="00827F8C" w:rsidRDefault="00827F8C" w:rsidP="00827F8C">
      <w:pPr>
        <w:spacing w:before="0" w:after="0"/>
        <w:ind w:left="0" w:right="0"/>
        <w:jc w:val="right"/>
        <w:rPr>
          <w:noProof/>
          <w:szCs w:val="24"/>
          <w:lang w:eastAsia="en-AU"/>
        </w:rPr>
      </w:pPr>
      <w:r>
        <w:rPr>
          <w:noProof/>
          <w:szCs w:val="24"/>
          <w:lang w:eastAsia="en-AU"/>
        </w:rPr>
        <w:drawing>
          <wp:inline distT="0" distB="0" distL="0" distR="0" wp14:anchorId="3BD2895D" wp14:editId="3D1815D9">
            <wp:extent cx="2619375" cy="1743075"/>
            <wp:effectExtent l="0" t="0" r="9525" b="9525"/>
            <wp:docPr id="1088674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4307" name="Picture 1088674307"/>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Pr>
          <w:noProof/>
          <w:szCs w:val="24"/>
          <w:lang w:eastAsia="en-AU"/>
        </w:rPr>
        <w:t xml:space="preserve">                                </w:t>
      </w:r>
      <w:r>
        <w:rPr>
          <w:noProof/>
          <w:szCs w:val="24"/>
          <w:lang w:eastAsia="en-AU"/>
        </w:rPr>
        <w:drawing>
          <wp:inline distT="0" distB="0" distL="0" distR="0" wp14:anchorId="35FD0DF1" wp14:editId="480CA41A">
            <wp:extent cx="2533650" cy="1809750"/>
            <wp:effectExtent l="0" t="0" r="0" b="0"/>
            <wp:docPr id="61929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463" name="Picture 61929463"/>
                    <pic:cNvPicPr/>
                  </pic:nvPicPr>
                  <pic:blipFill>
                    <a:blip r:embed="rId22">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r>
        <w:rPr>
          <w:noProof/>
          <w:szCs w:val="24"/>
          <w:lang w:eastAsia="en-AU"/>
        </w:rPr>
        <w:t xml:space="preserve">                  </w:t>
      </w:r>
    </w:p>
    <w:p w14:paraId="2107DAC5" w14:textId="77777777" w:rsidR="00827F8C" w:rsidRDefault="00827F8C" w:rsidP="00827F8C">
      <w:pPr>
        <w:spacing w:before="0" w:after="0"/>
        <w:ind w:left="0" w:right="0"/>
        <w:jc w:val="center"/>
        <w:rPr>
          <w:noProof/>
          <w:szCs w:val="24"/>
          <w:lang w:eastAsia="en-AU"/>
        </w:rPr>
      </w:pPr>
    </w:p>
    <w:p w14:paraId="22CB8A92" w14:textId="7D5906A4" w:rsidR="00827F8C" w:rsidRPr="00145D1C" w:rsidRDefault="00827F8C" w:rsidP="00827F8C">
      <w:pPr>
        <w:spacing w:before="0" w:after="0"/>
        <w:ind w:left="0" w:right="0"/>
        <w:jc w:val="right"/>
        <w:rPr>
          <w:noProof/>
          <w:szCs w:val="24"/>
          <w:lang w:eastAsia="en-AU"/>
        </w:rPr>
      </w:pPr>
    </w:p>
    <w:p w14:paraId="265D8BFE" w14:textId="4B7D3183" w:rsidR="00827F8C" w:rsidRDefault="00827F8C" w:rsidP="00827F8C">
      <w:pPr>
        <w:spacing w:before="0" w:after="0"/>
        <w:ind w:left="0" w:right="0"/>
        <w:jc w:val="center"/>
        <w:rPr>
          <w:rFonts w:ascii="Franklin Gothic Medium" w:hAnsi="Franklin Gothic Medium"/>
          <w:b/>
          <w:bCs/>
          <w:noProof/>
          <w:sz w:val="22"/>
          <w:szCs w:val="22"/>
          <w:lang w:val="en-AU" w:eastAsia="en-AU"/>
        </w:rPr>
      </w:pPr>
      <w:r w:rsidRPr="00145D1C">
        <w:rPr>
          <w:rFonts w:ascii="Franklin Gothic Medium" w:hAnsi="Franklin Gothic Medium"/>
          <w:i/>
          <w:iCs/>
          <w:noProof/>
          <w:sz w:val="22"/>
          <w:szCs w:val="22"/>
          <w:lang w:eastAsia="en-AU"/>
        </w:rPr>
        <w:t>Fig</w:t>
      </w:r>
      <w:r>
        <w:rPr>
          <w:rFonts w:ascii="Franklin Gothic Medium" w:hAnsi="Franklin Gothic Medium"/>
          <w:i/>
          <w:iCs/>
          <w:noProof/>
          <w:sz w:val="22"/>
          <w:szCs w:val="22"/>
          <w:lang w:eastAsia="en-AU"/>
        </w:rPr>
        <w:t>: Images extracted from atm-image.jpg</w:t>
      </w:r>
    </w:p>
    <w:p w14:paraId="49EFA3D4" w14:textId="4D6479F6" w:rsidR="00145D1C" w:rsidRPr="00145D1C" w:rsidRDefault="00145D1C" w:rsidP="00827F8C">
      <w:pPr>
        <w:spacing w:before="0" w:after="0"/>
        <w:ind w:left="0" w:right="0"/>
        <w:jc w:val="center"/>
        <w:rPr>
          <w:rFonts w:eastAsia="Calibri" w:cs="Calibri"/>
          <w:szCs w:val="24"/>
        </w:rPr>
      </w:pPr>
    </w:p>
    <w:p w14:paraId="45AD5916" w14:textId="77777777" w:rsidR="00145D1C" w:rsidRPr="00145D1C" w:rsidRDefault="00145D1C" w:rsidP="00827F8C">
      <w:pPr>
        <w:spacing w:before="0" w:after="0"/>
        <w:ind w:left="0" w:right="0"/>
        <w:jc w:val="center"/>
        <w:rPr>
          <w:rFonts w:ascii="Franklin Gothic Medium" w:hAnsi="Franklin Gothic Medium" w:cs="Calibri"/>
          <w:sz w:val="22"/>
          <w:szCs w:val="22"/>
        </w:rPr>
      </w:pPr>
    </w:p>
    <w:p w14:paraId="6B18FD67" w14:textId="77777777" w:rsidR="00145D1C" w:rsidRDefault="00145D1C" w:rsidP="00145D1C">
      <w:pPr>
        <w:spacing w:before="0" w:after="0"/>
        <w:ind w:right="0"/>
        <w:rPr>
          <w:rFonts w:ascii="Franklin Gothic Medium" w:hAnsi="Franklin Gothic Medium" w:cs="Calibri"/>
          <w:i/>
          <w:iCs/>
          <w:sz w:val="22"/>
          <w:szCs w:val="22"/>
        </w:rPr>
      </w:pPr>
    </w:p>
    <w:p w14:paraId="78D94366" w14:textId="77777777" w:rsidR="00145D1C" w:rsidRDefault="00145D1C" w:rsidP="00145D1C">
      <w:pPr>
        <w:spacing w:before="0" w:after="0"/>
        <w:ind w:right="0"/>
        <w:rPr>
          <w:rFonts w:ascii="Franklin Gothic Medium" w:hAnsi="Franklin Gothic Medium" w:cs="Calibri"/>
          <w:i/>
          <w:iCs/>
          <w:sz w:val="22"/>
          <w:szCs w:val="22"/>
        </w:rPr>
      </w:pPr>
    </w:p>
    <w:p w14:paraId="6E50E983" w14:textId="77777777" w:rsidR="00145D1C" w:rsidRDefault="00145D1C" w:rsidP="00145D1C">
      <w:pPr>
        <w:spacing w:before="0" w:after="0"/>
        <w:ind w:right="0"/>
        <w:rPr>
          <w:rFonts w:ascii="Franklin Gothic Medium" w:hAnsi="Franklin Gothic Medium" w:cs="Calibri"/>
          <w:i/>
          <w:iCs/>
          <w:sz w:val="22"/>
          <w:szCs w:val="22"/>
        </w:rPr>
      </w:pPr>
    </w:p>
    <w:p w14:paraId="798F8414" w14:textId="77777777" w:rsidR="00145D1C" w:rsidRDefault="00145D1C" w:rsidP="00145D1C">
      <w:pPr>
        <w:spacing w:before="0" w:after="0"/>
        <w:ind w:right="0"/>
        <w:rPr>
          <w:rFonts w:ascii="Franklin Gothic Medium" w:hAnsi="Franklin Gothic Medium" w:cs="Calibri"/>
          <w:i/>
          <w:iCs/>
          <w:sz w:val="22"/>
          <w:szCs w:val="22"/>
        </w:rPr>
      </w:pPr>
    </w:p>
    <w:p w14:paraId="339D20E3" w14:textId="77777777" w:rsidR="00145D1C" w:rsidRDefault="00145D1C" w:rsidP="00145D1C">
      <w:pPr>
        <w:spacing w:before="0" w:after="0"/>
        <w:ind w:right="0"/>
        <w:rPr>
          <w:rFonts w:ascii="Franklin Gothic Medium" w:hAnsi="Franklin Gothic Medium" w:cs="Calibri"/>
          <w:i/>
          <w:iCs/>
          <w:sz w:val="22"/>
          <w:szCs w:val="22"/>
        </w:rPr>
      </w:pPr>
    </w:p>
    <w:p w14:paraId="57D1DF58" w14:textId="77777777" w:rsidR="00145D1C" w:rsidRDefault="00145D1C" w:rsidP="00145D1C">
      <w:pPr>
        <w:spacing w:before="0" w:after="0"/>
        <w:ind w:right="0"/>
        <w:rPr>
          <w:rFonts w:ascii="Franklin Gothic Medium" w:hAnsi="Franklin Gothic Medium" w:cs="Calibri"/>
          <w:i/>
          <w:iCs/>
          <w:sz w:val="22"/>
          <w:szCs w:val="22"/>
        </w:rPr>
      </w:pPr>
    </w:p>
    <w:p w14:paraId="162EA0B6" w14:textId="77777777" w:rsidR="00145D1C" w:rsidRDefault="00145D1C" w:rsidP="00145D1C">
      <w:pPr>
        <w:spacing w:before="0" w:after="0"/>
        <w:ind w:right="0"/>
        <w:rPr>
          <w:rFonts w:ascii="Franklin Gothic Medium" w:hAnsi="Franklin Gothic Medium" w:cs="Calibri"/>
          <w:i/>
          <w:iCs/>
          <w:sz w:val="22"/>
          <w:szCs w:val="22"/>
        </w:rPr>
      </w:pPr>
    </w:p>
    <w:p w14:paraId="2120ADF3" w14:textId="77777777" w:rsidR="00145D1C" w:rsidRDefault="00145D1C" w:rsidP="00145D1C">
      <w:pPr>
        <w:spacing w:before="0" w:after="0"/>
        <w:ind w:right="0"/>
        <w:rPr>
          <w:rFonts w:ascii="Franklin Gothic Medium" w:hAnsi="Franklin Gothic Medium" w:cs="Calibri"/>
          <w:i/>
          <w:iCs/>
          <w:sz w:val="22"/>
          <w:szCs w:val="22"/>
        </w:rPr>
      </w:pPr>
    </w:p>
    <w:p w14:paraId="7E4DDDA6" w14:textId="77777777" w:rsidR="00145D1C" w:rsidRDefault="00145D1C" w:rsidP="00145D1C">
      <w:pPr>
        <w:spacing w:before="0" w:after="0"/>
        <w:ind w:right="0"/>
        <w:rPr>
          <w:rFonts w:ascii="Franklin Gothic Medium" w:hAnsi="Franklin Gothic Medium" w:cs="Calibri"/>
          <w:i/>
          <w:iCs/>
          <w:sz w:val="22"/>
          <w:szCs w:val="22"/>
        </w:rPr>
      </w:pPr>
    </w:p>
    <w:p w14:paraId="2134B490" w14:textId="77777777" w:rsidR="00145D1C" w:rsidRDefault="00145D1C" w:rsidP="00145D1C">
      <w:pPr>
        <w:spacing w:before="0" w:after="0"/>
        <w:ind w:right="0"/>
        <w:rPr>
          <w:rFonts w:ascii="Franklin Gothic Medium" w:hAnsi="Franklin Gothic Medium" w:cs="Calibri"/>
          <w:i/>
          <w:iCs/>
          <w:sz w:val="22"/>
          <w:szCs w:val="22"/>
        </w:rPr>
      </w:pPr>
    </w:p>
    <w:p w14:paraId="5642C0F9" w14:textId="77777777" w:rsidR="00145D1C" w:rsidRDefault="00145D1C" w:rsidP="00145D1C">
      <w:pPr>
        <w:spacing w:before="0" w:after="0"/>
        <w:ind w:right="0"/>
        <w:rPr>
          <w:rFonts w:ascii="Franklin Gothic Medium" w:hAnsi="Franklin Gothic Medium" w:cs="Calibri"/>
          <w:i/>
          <w:iCs/>
          <w:sz w:val="22"/>
          <w:szCs w:val="22"/>
        </w:rPr>
      </w:pPr>
    </w:p>
    <w:p w14:paraId="33795778" w14:textId="77777777" w:rsidR="00145D1C" w:rsidRDefault="00145D1C" w:rsidP="00145D1C">
      <w:pPr>
        <w:spacing w:before="0" w:after="0"/>
        <w:ind w:right="0"/>
        <w:rPr>
          <w:rFonts w:ascii="Franklin Gothic Medium" w:hAnsi="Franklin Gothic Medium" w:cs="Calibri"/>
          <w:i/>
          <w:iCs/>
          <w:sz w:val="22"/>
          <w:szCs w:val="22"/>
        </w:rPr>
      </w:pPr>
    </w:p>
    <w:p w14:paraId="6EEB40F6" w14:textId="77777777" w:rsidR="00145D1C" w:rsidRDefault="00145D1C" w:rsidP="00145D1C">
      <w:pPr>
        <w:spacing w:before="0" w:after="0"/>
        <w:ind w:right="0"/>
        <w:rPr>
          <w:rFonts w:ascii="Franklin Gothic Medium" w:hAnsi="Franklin Gothic Medium" w:cs="Calibri"/>
          <w:i/>
          <w:iCs/>
          <w:sz w:val="22"/>
          <w:szCs w:val="22"/>
        </w:rPr>
      </w:pPr>
    </w:p>
    <w:p w14:paraId="684DF86C" w14:textId="77777777" w:rsidR="00145D1C" w:rsidRDefault="00145D1C" w:rsidP="00145D1C">
      <w:pPr>
        <w:spacing w:before="0" w:after="0"/>
        <w:ind w:right="0"/>
        <w:rPr>
          <w:rFonts w:ascii="Franklin Gothic Medium" w:hAnsi="Franklin Gothic Medium" w:cs="Calibri"/>
          <w:i/>
          <w:iCs/>
          <w:sz w:val="22"/>
          <w:szCs w:val="22"/>
        </w:rPr>
      </w:pPr>
    </w:p>
    <w:p w14:paraId="436C6E9D" w14:textId="77777777" w:rsidR="00145D1C" w:rsidRDefault="00145D1C" w:rsidP="00145D1C">
      <w:pPr>
        <w:spacing w:before="0" w:after="0"/>
        <w:ind w:right="0"/>
        <w:rPr>
          <w:rFonts w:ascii="Franklin Gothic Medium" w:hAnsi="Franklin Gothic Medium" w:cs="Calibri"/>
          <w:i/>
          <w:iCs/>
          <w:sz w:val="22"/>
          <w:szCs w:val="22"/>
        </w:rPr>
      </w:pPr>
    </w:p>
    <w:p w14:paraId="6E76301A" w14:textId="77777777" w:rsidR="00145D1C" w:rsidRDefault="00145D1C" w:rsidP="00145D1C">
      <w:pPr>
        <w:spacing w:before="0" w:after="0"/>
        <w:ind w:right="0"/>
        <w:rPr>
          <w:rFonts w:ascii="Franklin Gothic Medium" w:hAnsi="Franklin Gothic Medium" w:cs="Calibri"/>
          <w:i/>
          <w:iCs/>
          <w:sz w:val="22"/>
          <w:szCs w:val="22"/>
        </w:rPr>
      </w:pPr>
    </w:p>
    <w:p w14:paraId="3E06F88A" w14:textId="77777777" w:rsidR="00145D1C" w:rsidRDefault="00145D1C" w:rsidP="00145D1C">
      <w:pPr>
        <w:spacing w:before="0" w:after="0"/>
        <w:ind w:right="0"/>
        <w:rPr>
          <w:rFonts w:ascii="Franklin Gothic Medium" w:hAnsi="Franklin Gothic Medium" w:cs="Calibri"/>
          <w:i/>
          <w:iCs/>
          <w:sz w:val="22"/>
          <w:szCs w:val="22"/>
        </w:rPr>
      </w:pPr>
    </w:p>
    <w:p w14:paraId="4EB91F1F" w14:textId="77777777" w:rsidR="00145D1C" w:rsidRDefault="00145D1C" w:rsidP="00145D1C">
      <w:pPr>
        <w:spacing w:before="0" w:after="0"/>
        <w:ind w:right="0"/>
        <w:rPr>
          <w:rFonts w:ascii="Franklin Gothic Medium" w:hAnsi="Franklin Gothic Medium" w:cs="Calibri"/>
          <w:i/>
          <w:iCs/>
          <w:sz w:val="22"/>
          <w:szCs w:val="22"/>
        </w:rPr>
      </w:pPr>
    </w:p>
    <w:p w14:paraId="28D7EAB6" w14:textId="77777777" w:rsidR="00145D1C" w:rsidRDefault="00145D1C" w:rsidP="00145D1C">
      <w:pPr>
        <w:spacing w:before="0" w:after="0"/>
        <w:ind w:right="0"/>
        <w:rPr>
          <w:rFonts w:ascii="Franklin Gothic Medium" w:hAnsi="Franklin Gothic Medium" w:cs="Calibri"/>
          <w:i/>
          <w:iCs/>
          <w:sz w:val="22"/>
          <w:szCs w:val="22"/>
        </w:rPr>
      </w:pPr>
    </w:p>
    <w:p w14:paraId="77636254" w14:textId="77777777" w:rsidR="00145D1C" w:rsidRDefault="00145D1C" w:rsidP="00145D1C">
      <w:pPr>
        <w:spacing w:before="0" w:after="0"/>
        <w:ind w:right="0"/>
        <w:rPr>
          <w:rFonts w:ascii="Franklin Gothic Medium" w:hAnsi="Franklin Gothic Medium" w:cs="Calibri"/>
          <w:i/>
          <w:iCs/>
          <w:sz w:val="22"/>
          <w:szCs w:val="22"/>
        </w:rPr>
      </w:pPr>
    </w:p>
    <w:p w14:paraId="767C3E3B" w14:textId="77777777" w:rsidR="00145D1C" w:rsidRDefault="00145D1C" w:rsidP="00145D1C">
      <w:pPr>
        <w:spacing w:before="0" w:after="0"/>
        <w:ind w:right="0"/>
        <w:rPr>
          <w:rFonts w:ascii="Franklin Gothic Medium" w:hAnsi="Franklin Gothic Medium" w:cs="Calibri"/>
          <w:i/>
          <w:iCs/>
          <w:sz w:val="22"/>
          <w:szCs w:val="22"/>
        </w:rPr>
      </w:pPr>
    </w:p>
    <w:p w14:paraId="31EF77CC" w14:textId="77777777" w:rsidR="00145D1C" w:rsidRDefault="00145D1C" w:rsidP="00145D1C">
      <w:pPr>
        <w:spacing w:before="0" w:after="0"/>
        <w:ind w:right="0"/>
        <w:rPr>
          <w:rFonts w:ascii="Franklin Gothic Medium" w:hAnsi="Franklin Gothic Medium" w:cs="Calibri"/>
          <w:i/>
          <w:iCs/>
          <w:sz w:val="22"/>
          <w:szCs w:val="22"/>
        </w:rPr>
      </w:pPr>
    </w:p>
    <w:p w14:paraId="63D66999" w14:textId="77777777" w:rsidR="00145D1C" w:rsidRPr="00145D1C" w:rsidRDefault="00145D1C" w:rsidP="00145D1C">
      <w:pPr>
        <w:spacing w:before="0" w:after="0"/>
        <w:ind w:right="0"/>
        <w:rPr>
          <w:rFonts w:ascii="Franklin Gothic Medium" w:hAnsi="Franklin Gothic Medium" w:cs="Calibri"/>
          <w:i/>
          <w:iCs/>
          <w:sz w:val="22"/>
          <w:szCs w:val="22"/>
        </w:rPr>
      </w:pPr>
    </w:p>
    <w:p w14:paraId="6B693CB7" w14:textId="54CE03A9" w:rsidR="00F33DD2" w:rsidRPr="00EC114A" w:rsidRDefault="00F33DD2" w:rsidP="00FE5C0F">
      <w:pPr>
        <w:spacing w:before="0" w:after="0"/>
        <w:ind w:left="0" w:right="0"/>
        <w:rPr>
          <w:rFonts w:ascii="Franklin Gothic Medium" w:hAnsi="Franklin Gothic Medium"/>
          <w:b/>
          <w:bCs/>
          <w:noProof/>
          <w:sz w:val="22"/>
          <w:szCs w:val="22"/>
          <w:lang w:val="en-AU" w:eastAsia="en-AU"/>
        </w:rPr>
      </w:pPr>
    </w:p>
    <w:p w14:paraId="6263E4B9" w14:textId="2AA14DDD"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7: </w:t>
      </w:r>
    </w:p>
    <w:p w14:paraId="2D4A67A6" w14:textId="39ACA7E0"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3F9B26AB"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shows that the user accessed the image "broken.png"</w:t>
      </w:r>
    </w:p>
    <w:p w14:paraId="02477204" w14:textId="74711D23" w:rsidR="00FE5C0F" w:rsidRDefault="00FE5C0F"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and include the image in your report.</w:t>
      </w:r>
    </w:p>
    <w:p w14:paraId="094879C6" w14:textId="77777777" w:rsidR="00827F8C" w:rsidRDefault="00827F8C" w:rsidP="00827F8C">
      <w:pPr>
        <w:spacing w:before="0" w:after="0"/>
        <w:ind w:right="0"/>
        <w:rPr>
          <w:rFonts w:ascii="Franklin Gothic Medium" w:hAnsi="Franklin Gothic Medium" w:cs="Calibri"/>
          <w:i/>
          <w:iCs/>
          <w:sz w:val="22"/>
          <w:szCs w:val="22"/>
        </w:rPr>
      </w:pPr>
    </w:p>
    <w:p w14:paraId="18AB3F72" w14:textId="5C2AB0A7" w:rsidR="00F870BB" w:rsidRDefault="00F870BB" w:rsidP="00F870BB">
      <w:pPr>
        <w:spacing w:before="0" w:after="0"/>
        <w:ind w:left="0" w:right="0"/>
        <w:rPr>
          <w:rFonts w:eastAsia="Calibri" w:cs="Calibri"/>
          <w:szCs w:val="24"/>
        </w:rPr>
      </w:pPr>
      <w:r w:rsidRPr="00145D1C">
        <w:rPr>
          <w:rFonts w:eastAsia="Calibri" w:cs="Calibri"/>
          <w:szCs w:val="24"/>
        </w:rPr>
        <w:t xml:space="preserve">I have analyzed the provided packet capture file using the free network analysis tool Wireshark. </w:t>
      </w:r>
      <w:r w:rsidRPr="00145D1C">
        <w:rPr>
          <w:rFonts w:eastAsia="Calibri" w:cs="Calibri"/>
          <w:szCs w:val="24"/>
        </w:rPr>
        <w:br/>
        <w:t xml:space="preserve">I was able to put “http” into the filter field in order to filter the network traffic to only see HTTP packets. </w:t>
      </w:r>
      <w:r w:rsidRPr="00145D1C">
        <w:rPr>
          <w:rFonts w:eastAsia="Calibri" w:cs="Calibri"/>
          <w:szCs w:val="24"/>
        </w:rPr>
        <w:br/>
        <w:t xml:space="preserve">This view let me see some interesting http GET requests, which indicate that the user specifically requests information, including </w:t>
      </w:r>
      <w:r>
        <w:rPr>
          <w:rFonts w:eastAsia="Calibri" w:cs="Calibri"/>
          <w:szCs w:val="24"/>
        </w:rPr>
        <w:t>broken.png</w:t>
      </w:r>
      <w:r w:rsidRPr="00145D1C">
        <w:rPr>
          <w:rFonts w:eastAsia="Calibri" w:cs="Calibri"/>
          <w:szCs w:val="24"/>
        </w:rPr>
        <w:t>.</w:t>
      </w:r>
    </w:p>
    <w:p w14:paraId="716909A1" w14:textId="77777777" w:rsidR="00827F8C" w:rsidRPr="00F870BB" w:rsidRDefault="00827F8C" w:rsidP="00F870BB">
      <w:pPr>
        <w:spacing w:before="0" w:after="0"/>
        <w:ind w:left="0" w:right="0"/>
        <w:rPr>
          <w:rFonts w:cs="Calibri"/>
          <w:szCs w:val="24"/>
        </w:rPr>
      </w:pPr>
    </w:p>
    <w:p w14:paraId="44B854B5" w14:textId="491DDEC8" w:rsidR="00827F8C" w:rsidRPr="00F870BB" w:rsidRDefault="00F870BB" w:rsidP="00F870BB">
      <w:pPr>
        <w:spacing w:before="0" w:after="0"/>
        <w:ind w:left="0" w:right="0"/>
        <w:rPr>
          <w:rFonts w:cs="Calibri"/>
          <w:szCs w:val="24"/>
        </w:rPr>
      </w:pPr>
      <w:r w:rsidRPr="00F870BB">
        <w:rPr>
          <w:noProof/>
          <w:szCs w:val="24"/>
          <w:lang w:eastAsia="en-AU"/>
        </w:rPr>
        <w:t>When I looked at the TCP stream of this file, I saw that it</w:t>
      </w:r>
      <w:r w:rsidRPr="00F870BB">
        <w:rPr>
          <w:rFonts w:cs="Calibri"/>
          <w:szCs w:val="24"/>
        </w:rPr>
        <w:t xml:space="preserve"> </w:t>
      </w:r>
      <w:r w:rsidRPr="00F870BB">
        <w:rPr>
          <w:rFonts w:cs="Calibri"/>
          <w:szCs w:val="24"/>
        </w:rPr>
        <w:t xml:space="preserve">There was no file signature for a </w:t>
      </w:r>
      <w:proofErr w:type="spellStart"/>
      <w:r w:rsidRPr="00F870BB">
        <w:rPr>
          <w:rFonts w:cs="Calibri"/>
          <w:szCs w:val="24"/>
        </w:rPr>
        <w:t>png</w:t>
      </w:r>
      <w:proofErr w:type="spellEnd"/>
      <w:r w:rsidRPr="00F870BB">
        <w:rPr>
          <w:rFonts w:cs="Calibri"/>
          <w:szCs w:val="24"/>
        </w:rPr>
        <w:t xml:space="preserve"> image in the TCP stream for the broken.png transmission. So, while looking at the data in its ascii form, I </w:t>
      </w:r>
      <w:proofErr w:type="spellStart"/>
      <w:r w:rsidRPr="00F870BB">
        <w:rPr>
          <w:rFonts w:cs="Calibri"/>
          <w:szCs w:val="24"/>
        </w:rPr>
        <w:t>realised</w:t>
      </w:r>
      <w:proofErr w:type="spellEnd"/>
      <w:r w:rsidRPr="00F870BB">
        <w:rPr>
          <w:rFonts w:cs="Calibri"/>
          <w:szCs w:val="24"/>
        </w:rPr>
        <w:t xml:space="preserve"> that it had been base64 encoded. I pasted the </w:t>
      </w:r>
      <w:proofErr w:type="spellStart"/>
      <w:r w:rsidRPr="00F870BB">
        <w:rPr>
          <w:rFonts w:cs="Calibri"/>
          <w:szCs w:val="24"/>
        </w:rPr>
        <w:t>png</w:t>
      </w:r>
      <w:proofErr w:type="spellEnd"/>
      <w:r w:rsidRPr="00F870BB">
        <w:rPr>
          <w:rFonts w:cs="Calibri"/>
          <w:szCs w:val="24"/>
        </w:rPr>
        <w:t xml:space="preserve"> image data into the "decoded text" part of </w:t>
      </w:r>
      <w:proofErr w:type="spellStart"/>
      <w:r w:rsidRPr="00F870BB">
        <w:rPr>
          <w:rFonts w:cs="Calibri"/>
          <w:szCs w:val="24"/>
        </w:rPr>
        <w:t>HxD</w:t>
      </w:r>
      <w:proofErr w:type="spellEnd"/>
      <w:r w:rsidRPr="00F870BB">
        <w:rPr>
          <w:rFonts w:cs="Calibri"/>
          <w:szCs w:val="24"/>
        </w:rPr>
        <w:t xml:space="preserve"> and saved it as a </w:t>
      </w:r>
      <w:proofErr w:type="spellStart"/>
      <w:r w:rsidRPr="00F870BB">
        <w:rPr>
          <w:rFonts w:cs="Calibri"/>
          <w:szCs w:val="24"/>
        </w:rPr>
        <w:t>png</w:t>
      </w:r>
      <w:proofErr w:type="spellEnd"/>
      <w:r w:rsidRPr="00F870BB">
        <w:rPr>
          <w:rFonts w:cs="Calibri"/>
          <w:szCs w:val="24"/>
        </w:rPr>
        <w:t xml:space="preserve"> file after using a web tool to decrypt the base64.</w:t>
      </w:r>
    </w:p>
    <w:p w14:paraId="246AF678" w14:textId="77777777" w:rsidR="00827F8C" w:rsidRDefault="00827F8C" w:rsidP="00F870BB">
      <w:pPr>
        <w:spacing w:before="0" w:after="0"/>
        <w:ind w:right="0"/>
        <w:jc w:val="center"/>
        <w:rPr>
          <w:rFonts w:ascii="Franklin Gothic Medium" w:hAnsi="Franklin Gothic Medium" w:cs="Calibri"/>
          <w:i/>
          <w:iCs/>
          <w:sz w:val="22"/>
          <w:szCs w:val="22"/>
        </w:rPr>
      </w:pPr>
    </w:p>
    <w:p w14:paraId="1D6C15D7" w14:textId="77777777" w:rsidR="00827F8C" w:rsidRDefault="00827F8C" w:rsidP="00827F8C">
      <w:pPr>
        <w:spacing w:before="0" w:after="0"/>
        <w:ind w:right="0"/>
        <w:rPr>
          <w:rFonts w:ascii="Franklin Gothic Medium" w:hAnsi="Franklin Gothic Medium" w:cs="Calibri"/>
          <w:i/>
          <w:iCs/>
          <w:sz w:val="22"/>
          <w:szCs w:val="22"/>
        </w:rPr>
      </w:pPr>
    </w:p>
    <w:p w14:paraId="3AAD6883" w14:textId="59ADA939" w:rsidR="00827F8C" w:rsidRDefault="00F870BB" w:rsidP="00F870BB">
      <w:pPr>
        <w:spacing w:before="0" w:after="0"/>
        <w:ind w:right="0"/>
        <w:jc w:val="center"/>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7641E0FF" wp14:editId="1DA0326A">
            <wp:extent cx="3289300" cy="3289300"/>
            <wp:effectExtent l="0" t="0" r="0" b="0"/>
            <wp:docPr id="1197576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76487" name="Picture 1197576487"/>
                    <pic:cNvPicPr/>
                  </pic:nvPicPr>
                  <pic:blipFill>
                    <a:blip r:embed="rId23">
                      <a:extLst>
                        <a:ext uri="{28A0092B-C50C-407E-A947-70E740481C1C}">
                          <a14:useLocalDpi xmlns:a14="http://schemas.microsoft.com/office/drawing/2010/main" val="0"/>
                        </a:ext>
                      </a:extLst>
                    </a:blip>
                    <a:stretch>
                      <a:fillRect/>
                    </a:stretch>
                  </pic:blipFill>
                  <pic:spPr>
                    <a:xfrm>
                      <a:off x="0" y="0"/>
                      <a:ext cx="3289300" cy="3289300"/>
                    </a:xfrm>
                    <a:prstGeom prst="rect">
                      <a:avLst/>
                    </a:prstGeom>
                  </pic:spPr>
                </pic:pic>
              </a:graphicData>
            </a:graphic>
          </wp:inline>
        </w:drawing>
      </w:r>
    </w:p>
    <w:p w14:paraId="74A82C55" w14:textId="77777777" w:rsidR="00827F8C" w:rsidRDefault="00827F8C" w:rsidP="00827F8C">
      <w:pPr>
        <w:spacing w:before="0" w:after="0"/>
        <w:ind w:right="0"/>
        <w:rPr>
          <w:rFonts w:ascii="Franklin Gothic Medium" w:hAnsi="Franklin Gothic Medium" w:cs="Calibri"/>
          <w:i/>
          <w:iCs/>
          <w:sz w:val="22"/>
          <w:szCs w:val="22"/>
        </w:rPr>
      </w:pPr>
    </w:p>
    <w:p w14:paraId="59CD4EA6" w14:textId="3C93F180" w:rsidR="00827F8C" w:rsidRDefault="00B53840" w:rsidP="00B53840">
      <w:pPr>
        <w:spacing w:before="0" w:after="0"/>
        <w:ind w:right="0"/>
        <w:jc w:val="center"/>
        <w:rPr>
          <w:rFonts w:ascii="Franklin Gothic Medium" w:hAnsi="Franklin Gothic Medium" w:cs="Calibri"/>
          <w:i/>
          <w:iCs/>
          <w:sz w:val="22"/>
          <w:szCs w:val="22"/>
        </w:rPr>
      </w:pPr>
      <w:r w:rsidRPr="00145D1C">
        <w:rPr>
          <w:rFonts w:ascii="Franklin Gothic Medium" w:hAnsi="Franklin Gothic Medium"/>
          <w:i/>
          <w:iCs/>
          <w:noProof/>
          <w:sz w:val="22"/>
          <w:szCs w:val="22"/>
          <w:lang w:eastAsia="en-AU"/>
        </w:rPr>
        <w:t>Fig</w:t>
      </w:r>
      <w:r>
        <w:rPr>
          <w:rFonts w:ascii="Franklin Gothic Medium" w:hAnsi="Franklin Gothic Medium"/>
          <w:i/>
          <w:iCs/>
          <w:noProof/>
          <w:sz w:val="22"/>
          <w:szCs w:val="22"/>
          <w:lang w:eastAsia="en-AU"/>
        </w:rPr>
        <w:t xml:space="preserve">: Image extracted from </w:t>
      </w:r>
      <w:r>
        <w:rPr>
          <w:rFonts w:ascii="Franklin Gothic Medium" w:hAnsi="Franklin Gothic Medium"/>
          <w:i/>
          <w:iCs/>
          <w:noProof/>
          <w:sz w:val="22"/>
          <w:szCs w:val="22"/>
          <w:lang w:eastAsia="en-AU"/>
        </w:rPr>
        <w:t>broken.png</w:t>
      </w:r>
    </w:p>
    <w:p w14:paraId="5933A137" w14:textId="77777777" w:rsidR="00827F8C" w:rsidRDefault="00827F8C" w:rsidP="00827F8C">
      <w:pPr>
        <w:spacing w:before="0" w:after="0"/>
        <w:ind w:right="0"/>
        <w:rPr>
          <w:rFonts w:ascii="Franklin Gothic Medium" w:hAnsi="Franklin Gothic Medium" w:cs="Calibri"/>
          <w:i/>
          <w:iCs/>
          <w:sz w:val="22"/>
          <w:szCs w:val="22"/>
        </w:rPr>
      </w:pPr>
    </w:p>
    <w:p w14:paraId="5A4146FA" w14:textId="77777777" w:rsidR="00827F8C" w:rsidRDefault="00827F8C" w:rsidP="00827F8C">
      <w:pPr>
        <w:spacing w:before="0" w:after="0"/>
        <w:ind w:right="0"/>
        <w:rPr>
          <w:rFonts w:ascii="Franklin Gothic Medium" w:hAnsi="Franklin Gothic Medium" w:cs="Calibri"/>
          <w:i/>
          <w:iCs/>
          <w:sz w:val="22"/>
          <w:szCs w:val="22"/>
        </w:rPr>
      </w:pPr>
    </w:p>
    <w:p w14:paraId="3D4F1EA7" w14:textId="77777777" w:rsidR="00827F8C" w:rsidRDefault="00827F8C" w:rsidP="00827F8C">
      <w:pPr>
        <w:spacing w:before="0" w:after="0"/>
        <w:ind w:right="0"/>
        <w:rPr>
          <w:rFonts w:ascii="Franklin Gothic Medium" w:hAnsi="Franklin Gothic Medium" w:cs="Calibri"/>
          <w:i/>
          <w:iCs/>
          <w:sz w:val="22"/>
          <w:szCs w:val="22"/>
        </w:rPr>
      </w:pPr>
    </w:p>
    <w:p w14:paraId="038A105F" w14:textId="77777777" w:rsidR="00827F8C" w:rsidRDefault="00827F8C" w:rsidP="00827F8C">
      <w:pPr>
        <w:spacing w:before="0" w:after="0"/>
        <w:ind w:right="0"/>
        <w:rPr>
          <w:rFonts w:ascii="Franklin Gothic Medium" w:hAnsi="Franklin Gothic Medium" w:cs="Calibri"/>
          <w:i/>
          <w:iCs/>
          <w:sz w:val="22"/>
          <w:szCs w:val="22"/>
        </w:rPr>
      </w:pPr>
    </w:p>
    <w:p w14:paraId="17A3AA7C" w14:textId="77777777" w:rsidR="00827F8C" w:rsidRDefault="00827F8C" w:rsidP="00827F8C">
      <w:pPr>
        <w:spacing w:before="0" w:after="0"/>
        <w:ind w:right="0"/>
        <w:rPr>
          <w:rFonts w:ascii="Franklin Gothic Medium" w:hAnsi="Franklin Gothic Medium" w:cs="Calibri"/>
          <w:i/>
          <w:iCs/>
          <w:sz w:val="22"/>
          <w:szCs w:val="22"/>
        </w:rPr>
      </w:pPr>
    </w:p>
    <w:p w14:paraId="5372D0E3" w14:textId="77777777" w:rsidR="00827F8C" w:rsidRDefault="00827F8C" w:rsidP="00827F8C">
      <w:pPr>
        <w:spacing w:before="0" w:after="0"/>
        <w:ind w:right="0"/>
        <w:rPr>
          <w:rFonts w:ascii="Franklin Gothic Medium" w:hAnsi="Franklin Gothic Medium" w:cs="Calibri"/>
          <w:i/>
          <w:iCs/>
          <w:sz w:val="22"/>
          <w:szCs w:val="22"/>
        </w:rPr>
      </w:pPr>
    </w:p>
    <w:p w14:paraId="693B72D5" w14:textId="77777777" w:rsidR="00827F8C" w:rsidRDefault="00827F8C" w:rsidP="00827F8C">
      <w:pPr>
        <w:spacing w:before="0" w:after="0"/>
        <w:ind w:right="0"/>
        <w:rPr>
          <w:rFonts w:ascii="Franklin Gothic Medium" w:hAnsi="Franklin Gothic Medium" w:cs="Calibri"/>
          <w:i/>
          <w:iCs/>
          <w:sz w:val="22"/>
          <w:szCs w:val="22"/>
        </w:rPr>
      </w:pPr>
    </w:p>
    <w:p w14:paraId="346C9AFA" w14:textId="77777777" w:rsidR="00827F8C" w:rsidRDefault="00827F8C" w:rsidP="00827F8C">
      <w:pPr>
        <w:spacing w:before="0" w:after="0"/>
        <w:ind w:right="0"/>
        <w:rPr>
          <w:rFonts w:ascii="Franklin Gothic Medium" w:hAnsi="Franklin Gothic Medium" w:cs="Calibri"/>
          <w:i/>
          <w:iCs/>
          <w:sz w:val="22"/>
          <w:szCs w:val="22"/>
        </w:rPr>
      </w:pPr>
    </w:p>
    <w:p w14:paraId="2FCE6FE1" w14:textId="77777777" w:rsidR="00827F8C" w:rsidRDefault="00827F8C" w:rsidP="00827F8C">
      <w:pPr>
        <w:spacing w:before="0" w:after="0"/>
        <w:ind w:right="0"/>
        <w:rPr>
          <w:rFonts w:ascii="Franklin Gothic Medium" w:hAnsi="Franklin Gothic Medium" w:cs="Calibri"/>
          <w:i/>
          <w:iCs/>
          <w:sz w:val="22"/>
          <w:szCs w:val="22"/>
        </w:rPr>
      </w:pPr>
    </w:p>
    <w:p w14:paraId="2656D68B" w14:textId="77777777" w:rsidR="00827F8C" w:rsidRDefault="00827F8C" w:rsidP="00827F8C">
      <w:pPr>
        <w:spacing w:before="0" w:after="0"/>
        <w:ind w:right="0"/>
        <w:rPr>
          <w:rFonts w:ascii="Franklin Gothic Medium" w:hAnsi="Franklin Gothic Medium" w:cs="Calibri"/>
          <w:i/>
          <w:iCs/>
          <w:sz w:val="22"/>
          <w:szCs w:val="22"/>
        </w:rPr>
      </w:pPr>
    </w:p>
    <w:p w14:paraId="53D7CDA0" w14:textId="77777777" w:rsidR="00827F8C" w:rsidRDefault="00827F8C" w:rsidP="00827F8C">
      <w:pPr>
        <w:spacing w:before="0" w:after="0"/>
        <w:ind w:right="0"/>
        <w:rPr>
          <w:rFonts w:ascii="Franklin Gothic Medium" w:hAnsi="Franklin Gothic Medium" w:cs="Calibri"/>
          <w:i/>
          <w:iCs/>
          <w:sz w:val="22"/>
          <w:szCs w:val="22"/>
        </w:rPr>
      </w:pPr>
    </w:p>
    <w:p w14:paraId="07BBFC45" w14:textId="77777777" w:rsidR="00827F8C" w:rsidRDefault="00827F8C" w:rsidP="00827F8C">
      <w:pPr>
        <w:spacing w:before="0" w:after="0"/>
        <w:ind w:right="0"/>
        <w:rPr>
          <w:rFonts w:ascii="Franklin Gothic Medium" w:hAnsi="Franklin Gothic Medium" w:cs="Calibri"/>
          <w:i/>
          <w:iCs/>
          <w:sz w:val="22"/>
          <w:szCs w:val="22"/>
        </w:rPr>
      </w:pPr>
    </w:p>
    <w:p w14:paraId="3DB26364" w14:textId="77777777" w:rsidR="00827F8C" w:rsidRDefault="00827F8C" w:rsidP="00827F8C">
      <w:pPr>
        <w:spacing w:before="0" w:after="0"/>
        <w:ind w:right="0"/>
        <w:rPr>
          <w:rFonts w:ascii="Franklin Gothic Medium" w:hAnsi="Franklin Gothic Medium" w:cs="Calibri"/>
          <w:i/>
          <w:iCs/>
          <w:sz w:val="22"/>
          <w:szCs w:val="22"/>
        </w:rPr>
      </w:pPr>
    </w:p>
    <w:p w14:paraId="1914A589" w14:textId="77777777" w:rsidR="00827F8C" w:rsidRDefault="00827F8C" w:rsidP="00827F8C">
      <w:pPr>
        <w:spacing w:before="0" w:after="0"/>
        <w:ind w:right="0"/>
        <w:rPr>
          <w:rFonts w:ascii="Franklin Gothic Medium" w:hAnsi="Franklin Gothic Medium" w:cs="Calibri"/>
          <w:i/>
          <w:iCs/>
          <w:sz w:val="22"/>
          <w:szCs w:val="22"/>
        </w:rPr>
      </w:pPr>
    </w:p>
    <w:p w14:paraId="6F6FB8DE" w14:textId="77777777" w:rsidR="00827F8C" w:rsidRDefault="00827F8C" w:rsidP="00827F8C">
      <w:pPr>
        <w:spacing w:before="0" w:after="0"/>
        <w:ind w:right="0"/>
        <w:rPr>
          <w:rFonts w:ascii="Franklin Gothic Medium" w:hAnsi="Franklin Gothic Medium" w:cs="Calibri"/>
          <w:i/>
          <w:iCs/>
          <w:sz w:val="22"/>
          <w:szCs w:val="22"/>
        </w:rPr>
      </w:pPr>
    </w:p>
    <w:p w14:paraId="166519D5" w14:textId="77777777" w:rsidR="00827F8C" w:rsidRDefault="00827F8C" w:rsidP="00827F8C">
      <w:pPr>
        <w:spacing w:before="0" w:after="0"/>
        <w:ind w:right="0"/>
        <w:rPr>
          <w:rFonts w:ascii="Franklin Gothic Medium" w:hAnsi="Franklin Gothic Medium" w:cs="Calibri"/>
          <w:i/>
          <w:iCs/>
          <w:sz w:val="22"/>
          <w:szCs w:val="22"/>
        </w:rPr>
      </w:pPr>
    </w:p>
    <w:p w14:paraId="7862191A" w14:textId="77777777" w:rsidR="00827F8C" w:rsidRDefault="00827F8C" w:rsidP="00827F8C">
      <w:pPr>
        <w:spacing w:before="0" w:after="0"/>
        <w:ind w:right="0"/>
        <w:rPr>
          <w:rFonts w:ascii="Franklin Gothic Medium" w:hAnsi="Franklin Gothic Medium" w:cs="Calibri"/>
          <w:i/>
          <w:iCs/>
          <w:sz w:val="22"/>
          <w:szCs w:val="22"/>
        </w:rPr>
      </w:pPr>
    </w:p>
    <w:p w14:paraId="3277C6CB"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4190B394" w14:textId="2DADCF07" w:rsidR="00F33DD2" w:rsidRPr="00EC114A" w:rsidRDefault="00F33DD2" w:rsidP="00F33DD2">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8: </w:t>
      </w:r>
    </w:p>
    <w:p w14:paraId="67460B4E" w14:textId="77777777" w:rsidR="00F33DD2" w:rsidRPr="00EC114A" w:rsidRDefault="00F33DD2" w:rsidP="00F33DD2">
      <w:pPr>
        <w:spacing w:before="0" w:after="0"/>
        <w:ind w:left="0" w:right="0"/>
        <w:rPr>
          <w:rFonts w:ascii="Franklin Gothic Medium" w:hAnsi="Franklin Gothic Medium"/>
          <w:b/>
          <w:bCs/>
          <w:noProof/>
          <w:sz w:val="22"/>
          <w:szCs w:val="22"/>
          <w:lang w:val="en-AU" w:eastAsia="en-AU"/>
        </w:rPr>
      </w:pPr>
    </w:p>
    <w:p w14:paraId="5BCCB1F7" w14:textId="77777777" w:rsidR="00F33DD2" w:rsidRPr="00EC114A"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one more document called securepdf.pdf</w:t>
      </w:r>
    </w:p>
    <w:p w14:paraId="56D43BE0" w14:textId="128A9852" w:rsidR="00F33DD2" w:rsidRPr="00EC114A"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Access this document</w:t>
      </w:r>
      <w:r w:rsidR="003F0CEC">
        <w:rPr>
          <w:rFonts w:ascii="Franklin Gothic Medium" w:hAnsi="Franklin Gothic Medium" w:cs="Calibri"/>
          <w:i/>
          <w:iCs/>
          <w:sz w:val="22"/>
          <w:szCs w:val="22"/>
        </w:rPr>
        <w:t xml:space="preserve"> include an image of the pdf in your report</w:t>
      </w:r>
      <w:r w:rsidRPr="00EC114A">
        <w:rPr>
          <w:rFonts w:ascii="Franklin Gothic Medium" w:hAnsi="Franklin Gothic Medium" w:cs="Calibri"/>
          <w:i/>
          <w:iCs/>
          <w:sz w:val="22"/>
          <w:szCs w:val="22"/>
        </w:rPr>
        <w:t>. Detail the steps to access it.</w:t>
      </w:r>
    </w:p>
    <w:p w14:paraId="12862350" w14:textId="6E092069" w:rsidR="007263BB" w:rsidRDefault="007263BB" w:rsidP="007C7373">
      <w:pPr>
        <w:ind w:left="0"/>
        <w:rPr>
          <w:b/>
          <w:bCs/>
          <w:noProof/>
          <w:lang w:val="en-AU" w:eastAsia="en-AU"/>
        </w:rPr>
      </w:pPr>
    </w:p>
    <w:p w14:paraId="00B84C46" w14:textId="0F1CD287" w:rsidR="00F870BB" w:rsidRDefault="00F870BB" w:rsidP="00F870BB">
      <w:pPr>
        <w:spacing w:before="0" w:after="0"/>
        <w:ind w:left="0" w:right="0"/>
        <w:rPr>
          <w:rFonts w:eastAsia="Calibri" w:cs="Calibri"/>
          <w:szCs w:val="24"/>
        </w:rPr>
      </w:pPr>
      <w:r w:rsidRPr="00145D1C">
        <w:rPr>
          <w:rFonts w:eastAsia="Calibri" w:cs="Calibri"/>
          <w:szCs w:val="24"/>
        </w:rPr>
        <w:t xml:space="preserve">I have analyzed the provided packet capture file using the free network analysis tool Wireshark. </w:t>
      </w:r>
      <w:r w:rsidRPr="00145D1C">
        <w:rPr>
          <w:rFonts w:eastAsia="Calibri" w:cs="Calibri"/>
          <w:szCs w:val="24"/>
        </w:rPr>
        <w:br/>
        <w:t xml:space="preserve">I was able to put “http” into the filter field in order to filter the network traffic to only see HTTP packets. </w:t>
      </w:r>
      <w:r w:rsidRPr="00145D1C">
        <w:rPr>
          <w:rFonts w:eastAsia="Calibri" w:cs="Calibri"/>
          <w:szCs w:val="24"/>
        </w:rPr>
        <w:br/>
        <w:t xml:space="preserve">This view let me see some interesting http GET requests, which indicate that the user specifically requests information, including </w:t>
      </w:r>
      <w:r>
        <w:rPr>
          <w:rFonts w:eastAsia="Calibri" w:cs="Calibri"/>
          <w:szCs w:val="24"/>
        </w:rPr>
        <w:t>securepdf.pdf</w:t>
      </w:r>
      <w:r w:rsidRPr="00145D1C">
        <w:rPr>
          <w:rFonts w:eastAsia="Calibri" w:cs="Calibri"/>
          <w:szCs w:val="24"/>
        </w:rPr>
        <w:t>.</w:t>
      </w:r>
    </w:p>
    <w:p w14:paraId="1218A3C0" w14:textId="1E3ABADD" w:rsidR="00F870BB" w:rsidRDefault="00F870BB" w:rsidP="00F870BB">
      <w:pPr>
        <w:spacing w:before="0" w:after="0"/>
        <w:ind w:left="0" w:right="0"/>
        <w:rPr>
          <w:rFonts w:eastAsia="Calibri" w:cs="Calibri"/>
          <w:szCs w:val="24"/>
        </w:rPr>
      </w:pPr>
      <w:r>
        <w:rPr>
          <w:rFonts w:eastAsia="Calibri" w:cs="Calibri"/>
          <w:szCs w:val="24"/>
        </w:rPr>
        <w:t xml:space="preserve">Upon investigating the hex </w:t>
      </w:r>
      <w:proofErr w:type="gramStart"/>
      <w:r>
        <w:rPr>
          <w:rFonts w:eastAsia="Calibri" w:cs="Calibri"/>
          <w:szCs w:val="24"/>
        </w:rPr>
        <w:t>data</w:t>
      </w:r>
      <w:proofErr w:type="gramEnd"/>
      <w:r>
        <w:rPr>
          <w:rFonts w:eastAsia="Calibri" w:cs="Calibri"/>
          <w:szCs w:val="24"/>
        </w:rPr>
        <w:t xml:space="preserve"> it was found that securepdf.pdf was: </w:t>
      </w:r>
    </w:p>
    <w:p w14:paraId="2BFF1906" w14:textId="77777777" w:rsidR="00F870BB" w:rsidRDefault="00F870BB" w:rsidP="00F870BB">
      <w:pPr>
        <w:spacing w:before="0" w:after="0"/>
        <w:ind w:left="0" w:right="0"/>
        <w:rPr>
          <w:rFonts w:eastAsia="Calibri" w:cs="Calibri"/>
          <w:szCs w:val="24"/>
        </w:rPr>
      </w:pPr>
    </w:p>
    <w:p w14:paraId="37ABA7DF" w14:textId="77777777" w:rsidR="00F870BB" w:rsidRPr="00F870BB" w:rsidRDefault="00F870BB" w:rsidP="00F870BB">
      <w:pPr>
        <w:pStyle w:val="ListParagraph"/>
        <w:numPr>
          <w:ilvl w:val="0"/>
          <w:numId w:val="7"/>
        </w:numPr>
        <w:spacing w:before="0" w:after="0"/>
        <w:ind w:right="0"/>
        <w:rPr>
          <w:rFonts w:eastAsia="Calibri" w:cs="Calibri"/>
          <w:szCs w:val="24"/>
        </w:rPr>
      </w:pPr>
      <w:r w:rsidRPr="00F870BB">
        <w:rPr>
          <w:rFonts w:eastAsia="Calibri" w:cs="Calibri"/>
          <w:szCs w:val="24"/>
        </w:rPr>
        <w:t>There was no PDF-compatible data there.</w:t>
      </w:r>
    </w:p>
    <w:p w14:paraId="6345469A" w14:textId="798D8BF9" w:rsidR="00F870BB" w:rsidRPr="00F870BB" w:rsidRDefault="00F870BB" w:rsidP="00F870BB">
      <w:pPr>
        <w:pStyle w:val="ListParagraph"/>
        <w:numPr>
          <w:ilvl w:val="0"/>
          <w:numId w:val="7"/>
        </w:numPr>
        <w:spacing w:before="0" w:after="0"/>
        <w:ind w:right="0"/>
        <w:rPr>
          <w:rFonts w:eastAsia="Calibri" w:cs="Calibri"/>
          <w:szCs w:val="24"/>
        </w:rPr>
      </w:pPr>
      <w:r w:rsidRPr="00F870BB">
        <w:rPr>
          <w:rFonts w:eastAsia="Calibri" w:cs="Calibri"/>
          <w:szCs w:val="24"/>
        </w:rPr>
        <w:t>The hidden message "Password is "secure" was written at the bottom of the file.</w:t>
      </w:r>
    </w:p>
    <w:p w14:paraId="5FB58BEE" w14:textId="77777777" w:rsidR="00F870BB" w:rsidRPr="00F870BB" w:rsidRDefault="00F870BB" w:rsidP="00F870BB">
      <w:pPr>
        <w:pStyle w:val="ListParagraph"/>
        <w:numPr>
          <w:ilvl w:val="0"/>
          <w:numId w:val="7"/>
        </w:numPr>
        <w:spacing w:before="0" w:after="0"/>
        <w:ind w:right="0"/>
        <w:rPr>
          <w:rFonts w:eastAsia="Calibri" w:cs="Calibri"/>
          <w:szCs w:val="24"/>
        </w:rPr>
      </w:pPr>
      <w:r w:rsidRPr="00F870BB">
        <w:rPr>
          <w:rFonts w:eastAsia="Calibri" w:cs="Calibri"/>
          <w:szCs w:val="24"/>
        </w:rPr>
        <w:t>It had a zip file's file signature, indicating that what the user had downloaded was in fact a zip file.</w:t>
      </w:r>
    </w:p>
    <w:p w14:paraId="1D91B305" w14:textId="77777777" w:rsidR="00F870BB" w:rsidRPr="00F870BB" w:rsidRDefault="00F870BB" w:rsidP="00F870BB">
      <w:pPr>
        <w:spacing w:before="0" w:after="0"/>
        <w:ind w:left="0" w:right="0"/>
        <w:rPr>
          <w:rFonts w:eastAsia="Calibri" w:cs="Calibri"/>
          <w:szCs w:val="24"/>
        </w:rPr>
      </w:pPr>
    </w:p>
    <w:p w14:paraId="52C60EC3" w14:textId="0E2F62CD" w:rsidR="00F870BB" w:rsidRPr="00F870BB" w:rsidRDefault="00F870BB" w:rsidP="00F870BB">
      <w:pPr>
        <w:spacing w:before="0" w:after="0"/>
        <w:ind w:left="0" w:right="0"/>
        <w:rPr>
          <w:rFonts w:eastAsia="Calibri" w:cs="Calibri"/>
          <w:szCs w:val="24"/>
        </w:rPr>
      </w:pPr>
      <w:r w:rsidRPr="00F870BB">
        <w:rPr>
          <w:rFonts w:eastAsia="Calibri" w:cs="Calibri"/>
          <w:szCs w:val="24"/>
        </w:rPr>
        <w:t xml:space="preserve">I then copied the zip file's hex into </w:t>
      </w:r>
      <w:proofErr w:type="spellStart"/>
      <w:r w:rsidRPr="00F870BB">
        <w:rPr>
          <w:rFonts w:eastAsia="Calibri" w:cs="Calibri"/>
          <w:szCs w:val="24"/>
        </w:rPr>
        <w:t>HxD</w:t>
      </w:r>
      <w:proofErr w:type="spellEnd"/>
      <w:r w:rsidRPr="00F870BB">
        <w:rPr>
          <w:rFonts w:eastAsia="Calibri" w:cs="Calibri"/>
          <w:szCs w:val="24"/>
        </w:rPr>
        <w:t xml:space="preserve"> and saved it there. When I opened the zip file, I discovered a PDF file named rawpdf.pdf within. The document requested a password when it was opened. The PDF opened after the password "secure" displayed in the </w:t>
      </w:r>
      <w:r>
        <w:rPr>
          <w:rFonts w:eastAsia="Calibri" w:cs="Calibri"/>
          <w:szCs w:val="24"/>
        </w:rPr>
        <w:t>TCP</w:t>
      </w:r>
      <w:r w:rsidRPr="00F870BB">
        <w:rPr>
          <w:rFonts w:eastAsia="Calibri" w:cs="Calibri"/>
          <w:szCs w:val="24"/>
        </w:rPr>
        <w:t xml:space="preserve"> stream was successful. It was the first two pages of an instruction manual for online banking.</w:t>
      </w:r>
    </w:p>
    <w:p w14:paraId="006BBC94" w14:textId="77777777" w:rsidR="00F870BB" w:rsidRDefault="00F870BB" w:rsidP="00F870BB">
      <w:pPr>
        <w:spacing w:before="0" w:after="0"/>
        <w:ind w:left="0" w:right="0"/>
        <w:rPr>
          <w:rFonts w:eastAsia="Calibri" w:cs="Calibri"/>
          <w:szCs w:val="24"/>
        </w:rPr>
      </w:pPr>
    </w:p>
    <w:p w14:paraId="27251B6F" w14:textId="00F0FFF5" w:rsidR="00F870BB" w:rsidRDefault="00F870BB" w:rsidP="00F870BB">
      <w:pPr>
        <w:spacing w:before="0" w:after="0"/>
        <w:ind w:left="0" w:right="0"/>
        <w:rPr>
          <w:rFonts w:eastAsia="Calibri" w:cs="Calibri"/>
          <w:szCs w:val="24"/>
        </w:rPr>
      </w:pPr>
      <w:r w:rsidRPr="00F870BB">
        <w:rPr>
          <w:rFonts w:eastAsia="Calibri" w:cs="Calibri"/>
          <w:szCs w:val="24"/>
        </w:rPr>
        <w:drawing>
          <wp:inline distT="0" distB="0" distL="0" distR="0" wp14:anchorId="389800E4" wp14:editId="3A670F16">
            <wp:extent cx="6693244" cy="425472"/>
            <wp:effectExtent l="0" t="0" r="0" b="0"/>
            <wp:docPr id="8653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02923" name=""/>
                    <pic:cNvPicPr/>
                  </pic:nvPicPr>
                  <pic:blipFill>
                    <a:blip r:embed="rId24"/>
                    <a:stretch>
                      <a:fillRect/>
                    </a:stretch>
                  </pic:blipFill>
                  <pic:spPr>
                    <a:xfrm>
                      <a:off x="0" y="0"/>
                      <a:ext cx="6693244" cy="425472"/>
                    </a:xfrm>
                    <a:prstGeom prst="rect">
                      <a:avLst/>
                    </a:prstGeom>
                  </pic:spPr>
                </pic:pic>
              </a:graphicData>
            </a:graphic>
          </wp:inline>
        </w:drawing>
      </w:r>
    </w:p>
    <w:p w14:paraId="73B1C126" w14:textId="77777777" w:rsidR="00F870BB" w:rsidRDefault="00F870BB" w:rsidP="00F870BB">
      <w:pPr>
        <w:spacing w:before="0" w:after="0"/>
        <w:ind w:left="0" w:right="0"/>
        <w:rPr>
          <w:rFonts w:eastAsia="Calibri" w:cs="Calibri"/>
          <w:szCs w:val="24"/>
        </w:rPr>
      </w:pPr>
    </w:p>
    <w:p w14:paraId="4620CA9E" w14:textId="297FEF9D" w:rsidR="00F870BB" w:rsidRDefault="00B53840" w:rsidP="00F870BB">
      <w:pPr>
        <w:spacing w:before="0" w:after="0"/>
        <w:ind w:left="0" w:right="0"/>
        <w:rPr>
          <w:rFonts w:eastAsia="Calibri" w:cs="Calibri"/>
          <w:szCs w:val="24"/>
        </w:rPr>
      </w:pPr>
      <w:r w:rsidRPr="00B53840">
        <w:rPr>
          <w:rFonts w:eastAsia="Calibri" w:cs="Calibri"/>
          <w:szCs w:val="24"/>
        </w:rPr>
        <w:drawing>
          <wp:inline distT="0" distB="0" distL="0" distR="0" wp14:anchorId="2C183320" wp14:editId="06AD5EE3">
            <wp:extent cx="6858000" cy="234315"/>
            <wp:effectExtent l="0" t="0" r="0" b="0"/>
            <wp:docPr id="85137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6683" name=""/>
                    <pic:cNvPicPr/>
                  </pic:nvPicPr>
                  <pic:blipFill>
                    <a:blip r:embed="rId25"/>
                    <a:stretch>
                      <a:fillRect/>
                    </a:stretch>
                  </pic:blipFill>
                  <pic:spPr>
                    <a:xfrm>
                      <a:off x="0" y="0"/>
                      <a:ext cx="6858000" cy="234315"/>
                    </a:xfrm>
                    <a:prstGeom prst="rect">
                      <a:avLst/>
                    </a:prstGeom>
                  </pic:spPr>
                </pic:pic>
              </a:graphicData>
            </a:graphic>
          </wp:inline>
        </w:drawing>
      </w:r>
    </w:p>
    <w:p w14:paraId="28D4A485" w14:textId="74CC1292" w:rsidR="00F870BB" w:rsidRDefault="00B53840" w:rsidP="007C7373">
      <w:pPr>
        <w:ind w:left="0"/>
        <w:rPr>
          <w:b/>
          <w:bCs/>
          <w:noProof/>
          <w:lang w:eastAsia="en-AU"/>
        </w:rPr>
      </w:pPr>
      <w:r w:rsidRPr="00B53840">
        <w:rPr>
          <w:rFonts w:eastAsia="Calibri" w:cs="Calibri"/>
          <w:szCs w:val="24"/>
        </w:rPr>
        <w:lastRenderedPageBreak/>
        <w:drawing>
          <wp:anchor distT="0" distB="0" distL="114300" distR="114300" simplePos="0" relativeHeight="251670528" behindDoc="0" locked="0" layoutInCell="1" allowOverlap="1" wp14:anchorId="53F1665F" wp14:editId="2D25735D">
            <wp:simplePos x="457200" y="654050"/>
            <wp:positionH relativeFrom="margin">
              <wp:align>center</wp:align>
            </wp:positionH>
            <wp:positionV relativeFrom="margin">
              <wp:align>center</wp:align>
            </wp:positionV>
            <wp:extent cx="6147116" cy="4369025"/>
            <wp:effectExtent l="0" t="0" r="6350" b="0"/>
            <wp:wrapSquare wrapText="bothSides"/>
            <wp:docPr id="18865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541" name=""/>
                    <pic:cNvPicPr/>
                  </pic:nvPicPr>
                  <pic:blipFill>
                    <a:blip r:embed="rId26">
                      <a:extLst>
                        <a:ext uri="{28A0092B-C50C-407E-A947-70E740481C1C}">
                          <a14:useLocalDpi xmlns:a14="http://schemas.microsoft.com/office/drawing/2010/main" val="0"/>
                        </a:ext>
                      </a:extLst>
                    </a:blip>
                    <a:stretch>
                      <a:fillRect/>
                    </a:stretch>
                  </pic:blipFill>
                  <pic:spPr>
                    <a:xfrm>
                      <a:off x="0" y="0"/>
                      <a:ext cx="6147116" cy="4369025"/>
                    </a:xfrm>
                    <a:prstGeom prst="rect">
                      <a:avLst/>
                    </a:prstGeom>
                  </pic:spPr>
                </pic:pic>
              </a:graphicData>
            </a:graphic>
          </wp:anchor>
        </w:drawing>
      </w:r>
    </w:p>
    <w:p w14:paraId="50386E4F" w14:textId="77777777" w:rsidR="00B53840" w:rsidRPr="00B53840" w:rsidRDefault="00B53840" w:rsidP="00B53840">
      <w:pPr>
        <w:rPr>
          <w:lang w:eastAsia="en-AU"/>
        </w:rPr>
      </w:pPr>
    </w:p>
    <w:p w14:paraId="56F6F432" w14:textId="77777777" w:rsidR="00B53840" w:rsidRPr="00B53840" w:rsidRDefault="00B53840" w:rsidP="00B53840">
      <w:pPr>
        <w:rPr>
          <w:lang w:eastAsia="en-AU"/>
        </w:rPr>
      </w:pPr>
    </w:p>
    <w:p w14:paraId="20AC5472" w14:textId="77777777" w:rsidR="00B53840" w:rsidRPr="00B53840" w:rsidRDefault="00B53840" w:rsidP="00B53840">
      <w:pPr>
        <w:rPr>
          <w:lang w:eastAsia="en-AU"/>
        </w:rPr>
      </w:pPr>
    </w:p>
    <w:p w14:paraId="70A33A3C" w14:textId="77777777" w:rsidR="00B53840" w:rsidRPr="00B53840" w:rsidRDefault="00B53840" w:rsidP="00B53840">
      <w:pPr>
        <w:rPr>
          <w:lang w:eastAsia="en-AU"/>
        </w:rPr>
      </w:pPr>
    </w:p>
    <w:p w14:paraId="6CDE2B93" w14:textId="77777777" w:rsidR="00B53840" w:rsidRPr="00B53840" w:rsidRDefault="00B53840" w:rsidP="00B53840">
      <w:pPr>
        <w:rPr>
          <w:lang w:eastAsia="en-AU"/>
        </w:rPr>
      </w:pPr>
    </w:p>
    <w:p w14:paraId="3B42263B" w14:textId="77777777" w:rsidR="00B53840" w:rsidRPr="00B53840" w:rsidRDefault="00B53840" w:rsidP="00B53840">
      <w:pPr>
        <w:rPr>
          <w:lang w:eastAsia="en-AU"/>
        </w:rPr>
      </w:pPr>
    </w:p>
    <w:p w14:paraId="61229344" w14:textId="7036566C" w:rsidR="00B53840" w:rsidRPr="00B53840" w:rsidRDefault="00B53840" w:rsidP="00B53840">
      <w:pPr>
        <w:jc w:val="center"/>
        <w:rPr>
          <w:lang w:eastAsia="en-AU"/>
        </w:rPr>
      </w:pPr>
      <w:r w:rsidRPr="00145D1C">
        <w:rPr>
          <w:rFonts w:ascii="Franklin Gothic Medium" w:hAnsi="Franklin Gothic Medium"/>
          <w:i/>
          <w:iCs/>
          <w:noProof/>
          <w:sz w:val="22"/>
          <w:szCs w:val="22"/>
          <w:lang w:eastAsia="en-AU"/>
        </w:rPr>
        <w:t>Fig</w:t>
      </w:r>
      <w:r>
        <w:rPr>
          <w:rFonts w:ascii="Franklin Gothic Medium" w:hAnsi="Franklin Gothic Medium"/>
          <w:i/>
          <w:iCs/>
          <w:noProof/>
          <w:sz w:val="22"/>
          <w:szCs w:val="22"/>
          <w:lang w:eastAsia="en-AU"/>
        </w:rPr>
        <w:t xml:space="preserve">: </w:t>
      </w:r>
      <w:r>
        <w:rPr>
          <w:rFonts w:ascii="Franklin Gothic Medium" w:hAnsi="Franklin Gothic Medium"/>
          <w:i/>
          <w:iCs/>
          <w:noProof/>
          <w:sz w:val="22"/>
          <w:szCs w:val="22"/>
          <w:lang w:eastAsia="en-AU"/>
        </w:rPr>
        <w:t>PDF</w:t>
      </w:r>
      <w:r>
        <w:rPr>
          <w:rFonts w:ascii="Franklin Gothic Medium" w:hAnsi="Franklin Gothic Medium"/>
          <w:i/>
          <w:iCs/>
          <w:noProof/>
          <w:sz w:val="22"/>
          <w:szCs w:val="22"/>
          <w:lang w:eastAsia="en-AU"/>
        </w:rPr>
        <w:t xml:space="preserve"> extracted from </w:t>
      </w:r>
      <w:r>
        <w:rPr>
          <w:rFonts w:ascii="Franklin Gothic Medium" w:hAnsi="Franklin Gothic Medium"/>
          <w:i/>
          <w:iCs/>
          <w:noProof/>
          <w:sz w:val="22"/>
          <w:szCs w:val="22"/>
          <w:lang w:eastAsia="en-AU"/>
        </w:rPr>
        <w:t>securepdf.pdf zip file.</w:t>
      </w:r>
    </w:p>
    <w:p w14:paraId="55697603" w14:textId="77777777" w:rsidR="00B53840" w:rsidRPr="00B53840" w:rsidRDefault="00B53840" w:rsidP="00B53840">
      <w:pPr>
        <w:rPr>
          <w:lang w:eastAsia="en-AU"/>
        </w:rPr>
      </w:pPr>
    </w:p>
    <w:p w14:paraId="603E26DA" w14:textId="77777777" w:rsidR="00B53840" w:rsidRPr="00B53840" w:rsidRDefault="00B53840" w:rsidP="00B53840">
      <w:pPr>
        <w:rPr>
          <w:lang w:eastAsia="en-AU"/>
        </w:rPr>
      </w:pPr>
    </w:p>
    <w:p w14:paraId="0CEF66C0" w14:textId="77777777" w:rsidR="00B53840" w:rsidRPr="00B53840" w:rsidRDefault="00B53840" w:rsidP="00B53840">
      <w:pPr>
        <w:rPr>
          <w:lang w:eastAsia="en-AU"/>
        </w:rPr>
      </w:pPr>
    </w:p>
    <w:p w14:paraId="22028681" w14:textId="77777777" w:rsidR="00B53840" w:rsidRPr="00B53840" w:rsidRDefault="00B53840" w:rsidP="00B53840">
      <w:pPr>
        <w:rPr>
          <w:lang w:eastAsia="en-AU"/>
        </w:rPr>
      </w:pPr>
    </w:p>
    <w:p w14:paraId="41ADBB17" w14:textId="77777777" w:rsidR="00B53840" w:rsidRPr="00B53840" w:rsidRDefault="00B53840" w:rsidP="00B53840">
      <w:pPr>
        <w:rPr>
          <w:lang w:eastAsia="en-AU"/>
        </w:rPr>
      </w:pPr>
    </w:p>
    <w:p w14:paraId="31D36076" w14:textId="77777777" w:rsidR="00B53840" w:rsidRPr="00B53840" w:rsidRDefault="00B53840" w:rsidP="00B53840">
      <w:pPr>
        <w:rPr>
          <w:lang w:eastAsia="en-AU"/>
        </w:rPr>
      </w:pPr>
    </w:p>
    <w:p w14:paraId="49CCFEDB" w14:textId="77777777" w:rsidR="00B53840" w:rsidRPr="00B53840" w:rsidRDefault="00B53840" w:rsidP="00B53840">
      <w:pPr>
        <w:rPr>
          <w:lang w:eastAsia="en-AU"/>
        </w:rPr>
      </w:pPr>
    </w:p>
    <w:p w14:paraId="106E869F" w14:textId="77777777" w:rsidR="00B53840" w:rsidRPr="00B53840" w:rsidRDefault="00B53840" w:rsidP="00B53840">
      <w:pPr>
        <w:rPr>
          <w:lang w:eastAsia="en-AU"/>
        </w:rPr>
      </w:pPr>
    </w:p>
    <w:p w14:paraId="5FE8D680" w14:textId="77777777" w:rsidR="00B53840" w:rsidRPr="00B53840" w:rsidRDefault="00B53840" w:rsidP="00B53840">
      <w:pPr>
        <w:rPr>
          <w:lang w:eastAsia="en-AU"/>
        </w:rPr>
      </w:pPr>
    </w:p>
    <w:sectPr w:rsidR="00B53840" w:rsidRPr="00B53840" w:rsidSect="00F33DD2">
      <w:headerReference w:type="default" r:id="rId27"/>
      <w:pgSz w:w="12240" w:h="15840" w:code="1"/>
      <w:pgMar w:top="314" w:right="720" w:bottom="27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9653" w14:textId="77777777" w:rsidR="00F21056" w:rsidRDefault="00F21056" w:rsidP="00A66B18">
      <w:pPr>
        <w:spacing w:before="0" w:after="0"/>
      </w:pPr>
      <w:r>
        <w:separator/>
      </w:r>
    </w:p>
  </w:endnote>
  <w:endnote w:type="continuationSeparator" w:id="0">
    <w:p w14:paraId="60FB26AE" w14:textId="77777777" w:rsidR="00F21056" w:rsidRDefault="00F21056"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alibri"/>
    <w:charset w:val="00"/>
    <w:family w:val="swiss"/>
    <w:pitch w:val="variable"/>
    <w:sig w:usb0="00000287" w:usb1="00000000" w:usb2="00000000" w:usb3="00000000" w:csb0="0000009F" w:csb1="00000000"/>
  </w:font>
  <w:font w:name="HGGothicE">
    <w:charset w:val="80"/>
    <w:family w:val="modern"/>
    <w:pitch w:val="fixed"/>
    <w:sig w:usb0="E00002FF" w:usb1="6AC7FDFB" w:usb2="00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6AC7FDFB"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4D78" w14:textId="77777777" w:rsidR="00F21056" w:rsidRDefault="00F21056" w:rsidP="00A66B18">
      <w:pPr>
        <w:spacing w:before="0" w:after="0"/>
      </w:pPr>
      <w:r>
        <w:separator/>
      </w:r>
    </w:p>
  </w:footnote>
  <w:footnote w:type="continuationSeparator" w:id="0">
    <w:p w14:paraId="57F32B08" w14:textId="77777777" w:rsidR="00F21056" w:rsidRDefault="00F21056"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709B" w14:textId="77777777" w:rsidR="00A66B18" w:rsidRDefault="00A66B18">
    <w:pPr>
      <w:pStyle w:val="Header"/>
    </w:pPr>
    <w:r w:rsidRPr="0041428F">
      <w:rPr>
        <w:noProof/>
        <w:lang w:eastAsia="en-US"/>
      </w:rPr>
      <mc:AlternateContent>
        <mc:Choice Requires="wpg">
          <w:drawing>
            <wp:anchor distT="0" distB="0" distL="114300" distR="114300" simplePos="0" relativeHeight="251659264"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AE02C" id="Graphic 17" o:spid="_x0000_s1026" alt="Curved accent shapes that collectively build the header design"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73845"/>
    <w:multiLevelType w:val="hybridMultilevel"/>
    <w:tmpl w:val="EB12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D21B72"/>
    <w:multiLevelType w:val="hybridMultilevel"/>
    <w:tmpl w:val="2358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20874"/>
    <w:multiLevelType w:val="hybridMultilevel"/>
    <w:tmpl w:val="7C040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9D0A00"/>
    <w:multiLevelType w:val="hybridMultilevel"/>
    <w:tmpl w:val="B8FC3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F801FD"/>
    <w:multiLevelType w:val="hybridMultilevel"/>
    <w:tmpl w:val="D40C8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A270F2"/>
    <w:multiLevelType w:val="hybridMultilevel"/>
    <w:tmpl w:val="89E81B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474718854">
    <w:abstractNumId w:val="2"/>
  </w:num>
  <w:num w:numId="2" w16cid:durableId="102841861">
    <w:abstractNumId w:val="1"/>
  </w:num>
  <w:num w:numId="3" w16cid:durableId="1910340747">
    <w:abstractNumId w:val="5"/>
  </w:num>
  <w:num w:numId="4" w16cid:durableId="364989616">
    <w:abstractNumId w:val="0"/>
  </w:num>
  <w:num w:numId="5" w16cid:durableId="45839079">
    <w:abstractNumId w:val="3"/>
  </w:num>
  <w:num w:numId="6" w16cid:durableId="696540185">
    <w:abstractNumId w:val="6"/>
  </w:num>
  <w:num w:numId="7" w16cid:durableId="534121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C0D"/>
    <w:rsid w:val="000563E9"/>
    <w:rsid w:val="00081375"/>
    <w:rsid w:val="00083BAA"/>
    <w:rsid w:val="000D425F"/>
    <w:rsid w:val="001025AD"/>
    <w:rsid w:val="0010680C"/>
    <w:rsid w:val="00145D1C"/>
    <w:rsid w:val="00152B0B"/>
    <w:rsid w:val="001766D6"/>
    <w:rsid w:val="0018151F"/>
    <w:rsid w:val="00192419"/>
    <w:rsid w:val="001B38CD"/>
    <w:rsid w:val="001C270D"/>
    <w:rsid w:val="001E2320"/>
    <w:rsid w:val="00214E28"/>
    <w:rsid w:val="002256D1"/>
    <w:rsid w:val="00232E0D"/>
    <w:rsid w:val="00276530"/>
    <w:rsid w:val="00293626"/>
    <w:rsid w:val="00293FCE"/>
    <w:rsid w:val="002B16A2"/>
    <w:rsid w:val="002E3B42"/>
    <w:rsid w:val="00352B81"/>
    <w:rsid w:val="00394757"/>
    <w:rsid w:val="003A0150"/>
    <w:rsid w:val="003E24DF"/>
    <w:rsid w:val="003F0CEC"/>
    <w:rsid w:val="003F3FD4"/>
    <w:rsid w:val="00401569"/>
    <w:rsid w:val="0041428F"/>
    <w:rsid w:val="004225F9"/>
    <w:rsid w:val="00440BE1"/>
    <w:rsid w:val="004A2B0D"/>
    <w:rsid w:val="004C193D"/>
    <w:rsid w:val="004D1382"/>
    <w:rsid w:val="005459B5"/>
    <w:rsid w:val="005C2210"/>
    <w:rsid w:val="00612AE8"/>
    <w:rsid w:val="00615018"/>
    <w:rsid w:val="0062123A"/>
    <w:rsid w:val="00630C37"/>
    <w:rsid w:val="0064428C"/>
    <w:rsid w:val="00646E75"/>
    <w:rsid w:val="00666188"/>
    <w:rsid w:val="006A409B"/>
    <w:rsid w:val="006F6F10"/>
    <w:rsid w:val="00706CAA"/>
    <w:rsid w:val="007263BB"/>
    <w:rsid w:val="00783E79"/>
    <w:rsid w:val="007B2891"/>
    <w:rsid w:val="007B2BC1"/>
    <w:rsid w:val="007B5AE8"/>
    <w:rsid w:val="007B61E8"/>
    <w:rsid w:val="007C7373"/>
    <w:rsid w:val="007F5192"/>
    <w:rsid w:val="00827F8C"/>
    <w:rsid w:val="008F3614"/>
    <w:rsid w:val="008F6C0D"/>
    <w:rsid w:val="0091575C"/>
    <w:rsid w:val="00982F7C"/>
    <w:rsid w:val="009D44E6"/>
    <w:rsid w:val="00A0141A"/>
    <w:rsid w:val="00A25DE7"/>
    <w:rsid w:val="00A26FE7"/>
    <w:rsid w:val="00A66B18"/>
    <w:rsid w:val="00A6783B"/>
    <w:rsid w:val="00A96CF8"/>
    <w:rsid w:val="00AA089B"/>
    <w:rsid w:val="00AC4F11"/>
    <w:rsid w:val="00AD1D45"/>
    <w:rsid w:val="00AE1388"/>
    <w:rsid w:val="00AF3982"/>
    <w:rsid w:val="00B246DB"/>
    <w:rsid w:val="00B24BE7"/>
    <w:rsid w:val="00B50294"/>
    <w:rsid w:val="00B53840"/>
    <w:rsid w:val="00B57D6E"/>
    <w:rsid w:val="00BC11B9"/>
    <w:rsid w:val="00C04114"/>
    <w:rsid w:val="00C701F7"/>
    <w:rsid w:val="00C70786"/>
    <w:rsid w:val="00CC2903"/>
    <w:rsid w:val="00CE6CB7"/>
    <w:rsid w:val="00D10958"/>
    <w:rsid w:val="00D66593"/>
    <w:rsid w:val="00DB10EA"/>
    <w:rsid w:val="00DE6DA2"/>
    <w:rsid w:val="00DF2D30"/>
    <w:rsid w:val="00E27C6B"/>
    <w:rsid w:val="00E4786A"/>
    <w:rsid w:val="00E55D74"/>
    <w:rsid w:val="00E6540C"/>
    <w:rsid w:val="00E81E2A"/>
    <w:rsid w:val="00EC114A"/>
    <w:rsid w:val="00EC33FF"/>
    <w:rsid w:val="00EE0952"/>
    <w:rsid w:val="00F1737B"/>
    <w:rsid w:val="00F21056"/>
    <w:rsid w:val="00F33DD2"/>
    <w:rsid w:val="00F870BB"/>
    <w:rsid w:val="00FE0F43"/>
    <w:rsid w:val="00FE5C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F50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B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F9"/>
    <w:rPr>
      <w:color w:val="F49100" w:themeColor="hyperlink"/>
      <w:u w:val="single"/>
    </w:rPr>
  </w:style>
  <w:style w:type="character" w:customStyle="1" w:styleId="UnresolvedMention1">
    <w:name w:val="Unresolved Mention1"/>
    <w:basedOn w:val="DefaultParagraphFont"/>
    <w:uiPriority w:val="99"/>
    <w:semiHidden/>
    <w:unhideWhenUsed/>
    <w:rsid w:val="004225F9"/>
    <w:rPr>
      <w:color w:val="605E5C"/>
      <w:shd w:val="clear" w:color="auto" w:fill="E1DFDD"/>
    </w:rPr>
  </w:style>
  <w:style w:type="character" w:customStyle="1" w:styleId="markedcontent">
    <w:name w:val="markedcontent"/>
    <w:basedOn w:val="DefaultParagraphFont"/>
    <w:rsid w:val="006A4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70411">
      <w:bodyDiv w:val="1"/>
      <w:marLeft w:val="0"/>
      <w:marRight w:val="0"/>
      <w:marTop w:val="0"/>
      <w:marBottom w:val="0"/>
      <w:divBdr>
        <w:top w:val="none" w:sz="0" w:space="0" w:color="auto"/>
        <w:left w:val="none" w:sz="0" w:space="0" w:color="auto"/>
        <w:bottom w:val="none" w:sz="0" w:space="0" w:color="auto"/>
        <w:right w:val="none" w:sz="0" w:space="0" w:color="auto"/>
      </w:divBdr>
    </w:div>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61229846">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595165097">
      <w:bodyDiv w:val="1"/>
      <w:marLeft w:val="0"/>
      <w:marRight w:val="0"/>
      <w:marTop w:val="0"/>
      <w:marBottom w:val="0"/>
      <w:divBdr>
        <w:top w:val="none" w:sz="0" w:space="0" w:color="auto"/>
        <w:left w:val="none" w:sz="0" w:space="0" w:color="auto"/>
        <w:bottom w:val="none" w:sz="0" w:space="0" w:color="auto"/>
        <w:right w:val="none" w:sz="0" w:space="0" w:color="auto"/>
      </w:divBdr>
      <w:divsChild>
        <w:div w:id="1049695245">
          <w:marLeft w:val="0"/>
          <w:marRight w:val="0"/>
          <w:marTop w:val="0"/>
          <w:marBottom w:val="150"/>
          <w:divBdr>
            <w:top w:val="none" w:sz="0" w:space="0" w:color="auto"/>
            <w:left w:val="none" w:sz="0" w:space="0" w:color="auto"/>
            <w:bottom w:val="none" w:sz="0" w:space="0" w:color="auto"/>
            <w:right w:val="none" w:sz="0" w:space="0" w:color="auto"/>
          </w:divBdr>
          <w:divsChild>
            <w:div w:id="8781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8255">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3.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curve letterhead</Template>
  <TotalTime>0</TotalTime>
  <Pages>15</Pages>
  <Words>1466</Words>
  <Characters>8361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2023-06-19T08:43:00Z</dcterms:created>
  <dcterms:modified xsi:type="dcterms:W3CDTF">2023-06-19T08:43:00Z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